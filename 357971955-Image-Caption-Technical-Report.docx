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4AE" w:rsidRPr="00CC7A3B" w:rsidRDefault="00DE34AE" w:rsidP="00CC7A3B">
      <w:pPr>
        <w:spacing w:line="360" w:lineRule="auto"/>
        <w:ind w:left="1300" w:right="160" w:hanging="1126"/>
        <w:rPr>
          <w:rFonts w:ascii="Times New Roman" w:eastAsia="Arial" w:hAnsi="Times New Roman" w:cs="Times New Roman"/>
          <w:sz w:val="67"/>
        </w:rPr>
      </w:pPr>
    </w:p>
    <w:p w:rsidR="00DE34AE" w:rsidRPr="00CC7A3B" w:rsidRDefault="00DE34AE" w:rsidP="00CC7A3B">
      <w:pPr>
        <w:spacing w:line="360" w:lineRule="auto"/>
        <w:jc w:val="center"/>
        <w:outlineLvl w:val="0"/>
        <w:rPr>
          <w:rFonts w:ascii="Times New Roman" w:hAnsi="Times New Roman" w:cs="Times New Roman"/>
          <w:b/>
          <w:sz w:val="32"/>
          <w:szCs w:val="32"/>
        </w:rPr>
      </w:pPr>
      <w:r w:rsidRPr="00CC7A3B">
        <w:rPr>
          <w:rFonts w:ascii="Times New Roman" w:hAnsi="Times New Roman" w:cs="Times New Roman"/>
          <w:b/>
          <w:sz w:val="32"/>
          <w:szCs w:val="32"/>
        </w:rPr>
        <w:t>Artificial Intelligence System for Humans</w:t>
      </w:r>
    </w:p>
    <w:p w:rsidR="00DE34AE" w:rsidRPr="00CC7A3B" w:rsidRDefault="00DE34AE" w:rsidP="00CC7A3B">
      <w:pPr>
        <w:spacing w:line="360" w:lineRule="auto"/>
        <w:jc w:val="center"/>
        <w:rPr>
          <w:rFonts w:ascii="Times New Roman" w:hAnsi="Times New Roman" w:cs="Times New Roman"/>
          <w:b/>
          <w:sz w:val="28"/>
          <w:szCs w:val="28"/>
        </w:rPr>
      </w:pPr>
      <w:r w:rsidRPr="00CC7A3B">
        <w:rPr>
          <w:rFonts w:ascii="Times New Roman" w:hAnsi="Times New Roman" w:cs="Times New Roman"/>
          <w:b/>
          <w:sz w:val="28"/>
          <w:szCs w:val="28"/>
        </w:rPr>
        <w:t>Capstone Project Report</w:t>
      </w:r>
    </w:p>
    <w:p w:rsidR="00DE34AE" w:rsidRPr="00CC7A3B" w:rsidRDefault="00DE34AE" w:rsidP="00CC7A3B">
      <w:pPr>
        <w:spacing w:line="360" w:lineRule="auto"/>
        <w:jc w:val="center"/>
        <w:rPr>
          <w:rFonts w:ascii="Times New Roman" w:hAnsi="Times New Roman" w:cs="Times New Roman"/>
          <w:b/>
          <w:sz w:val="28"/>
          <w:szCs w:val="28"/>
        </w:rPr>
      </w:pPr>
    </w:p>
    <w:p w:rsidR="00DE34AE" w:rsidRPr="00CC7A3B" w:rsidRDefault="00DE34AE" w:rsidP="00CC7A3B">
      <w:pPr>
        <w:spacing w:line="360" w:lineRule="auto"/>
        <w:jc w:val="center"/>
        <w:rPr>
          <w:rFonts w:ascii="Times New Roman" w:hAnsi="Times New Roman" w:cs="Times New Roman"/>
          <w:b/>
          <w:sz w:val="24"/>
          <w:szCs w:val="24"/>
        </w:rPr>
      </w:pPr>
      <w:r w:rsidRPr="00CC7A3B">
        <w:rPr>
          <w:rFonts w:ascii="Times New Roman" w:hAnsi="Times New Roman" w:cs="Times New Roman"/>
          <w:b/>
          <w:sz w:val="24"/>
          <w:szCs w:val="24"/>
        </w:rPr>
        <w:t>Submitted by:</w:t>
      </w:r>
    </w:p>
    <w:p w:rsidR="00DE34AE" w:rsidRPr="00CC7A3B" w:rsidRDefault="00DE34AE" w:rsidP="00CC7A3B">
      <w:pPr>
        <w:spacing w:line="360" w:lineRule="auto"/>
        <w:jc w:val="center"/>
        <w:rPr>
          <w:rFonts w:ascii="Times New Roman" w:hAnsi="Times New Roman" w:cs="Times New Roman"/>
          <w:b/>
          <w:sz w:val="24"/>
          <w:szCs w:val="24"/>
        </w:rPr>
      </w:pPr>
      <w:r w:rsidRPr="00CC7A3B">
        <w:rPr>
          <w:rFonts w:ascii="Times New Roman" w:hAnsi="Times New Roman" w:cs="Times New Roman"/>
          <w:b/>
          <w:sz w:val="24"/>
          <w:szCs w:val="24"/>
        </w:rPr>
        <w:t xml:space="preserve"> (101403022) Ajay Kumar </w:t>
      </w:r>
      <w:proofErr w:type="spellStart"/>
      <w:r w:rsidRPr="00CC7A3B">
        <w:rPr>
          <w:rFonts w:ascii="Times New Roman" w:hAnsi="Times New Roman" w:cs="Times New Roman"/>
          <w:b/>
          <w:sz w:val="24"/>
          <w:szCs w:val="24"/>
        </w:rPr>
        <w:t>Chhimpa</w:t>
      </w:r>
      <w:proofErr w:type="spellEnd"/>
      <w:r w:rsidRPr="00CC7A3B">
        <w:rPr>
          <w:rFonts w:ascii="Times New Roman" w:hAnsi="Times New Roman" w:cs="Times New Roman"/>
          <w:b/>
          <w:sz w:val="24"/>
          <w:szCs w:val="24"/>
        </w:rPr>
        <w:t xml:space="preserve"> </w:t>
      </w:r>
    </w:p>
    <w:p w:rsidR="00DE34AE" w:rsidRPr="00CC7A3B" w:rsidRDefault="00DE34AE" w:rsidP="00CC7A3B">
      <w:pPr>
        <w:spacing w:line="360" w:lineRule="auto"/>
        <w:rPr>
          <w:rFonts w:ascii="Times New Roman" w:hAnsi="Times New Roman" w:cs="Times New Roman"/>
          <w:b/>
          <w:sz w:val="24"/>
          <w:szCs w:val="24"/>
        </w:rPr>
      </w:pPr>
      <w:r w:rsidRPr="00CC7A3B">
        <w:rPr>
          <w:rFonts w:ascii="Times New Roman" w:hAnsi="Times New Roman" w:cs="Times New Roman"/>
          <w:b/>
          <w:sz w:val="24"/>
          <w:szCs w:val="24"/>
        </w:rPr>
        <w:t xml:space="preserve">                                </w:t>
      </w:r>
      <w:r w:rsidR="00CC7A3B">
        <w:rPr>
          <w:rFonts w:ascii="Times New Roman" w:hAnsi="Times New Roman" w:cs="Times New Roman"/>
          <w:b/>
          <w:sz w:val="24"/>
          <w:szCs w:val="24"/>
        </w:rPr>
        <w:t xml:space="preserve">       </w:t>
      </w:r>
      <w:r w:rsidRPr="00CC7A3B">
        <w:rPr>
          <w:rFonts w:ascii="Times New Roman" w:hAnsi="Times New Roman" w:cs="Times New Roman"/>
          <w:b/>
          <w:sz w:val="24"/>
          <w:szCs w:val="24"/>
        </w:rPr>
        <w:t xml:space="preserve">(101403023) Akash Gupta </w:t>
      </w:r>
    </w:p>
    <w:p w:rsidR="00DE34AE" w:rsidRPr="00CC7A3B" w:rsidRDefault="00DE34AE" w:rsidP="00CC7A3B">
      <w:pPr>
        <w:spacing w:line="360" w:lineRule="auto"/>
        <w:jc w:val="center"/>
        <w:rPr>
          <w:rFonts w:ascii="Times New Roman" w:hAnsi="Times New Roman" w:cs="Times New Roman"/>
          <w:b/>
          <w:sz w:val="24"/>
          <w:szCs w:val="24"/>
        </w:rPr>
      </w:pPr>
      <w:r w:rsidRPr="00CC7A3B">
        <w:rPr>
          <w:rFonts w:ascii="Times New Roman" w:hAnsi="Times New Roman" w:cs="Times New Roman"/>
          <w:b/>
          <w:sz w:val="24"/>
          <w:szCs w:val="24"/>
        </w:rPr>
        <w:t xml:space="preserve">  </w:t>
      </w:r>
      <w:r w:rsidR="00CC7A3B">
        <w:rPr>
          <w:rFonts w:ascii="Times New Roman" w:hAnsi="Times New Roman" w:cs="Times New Roman"/>
          <w:b/>
          <w:sz w:val="24"/>
          <w:szCs w:val="24"/>
        </w:rPr>
        <w:t xml:space="preserve"> </w:t>
      </w:r>
      <w:r w:rsidRPr="00CC7A3B">
        <w:rPr>
          <w:rFonts w:ascii="Times New Roman" w:hAnsi="Times New Roman" w:cs="Times New Roman"/>
          <w:b/>
          <w:sz w:val="24"/>
          <w:szCs w:val="24"/>
        </w:rPr>
        <w:t xml:space="preserve">(101403024) Akash Kumar </w:t>
      </w:r>
      <w:proofErr w:type="spellStart"/>
      <w:r w:rsidRPr="00CC7A3B">
        <w:rPr>
          <w:rFonts w:ascii="Times New Roman" w:hAnsi="Times New Roman" w:cs="Times New Roman"/>
          <w:b/>
          <w:sz w:val="24"/>
          <w:szCs w:val="24"/>
        </w:rPr>
        <w:t>Sikarwar</w:t>
      </w:r>
      <w:proofErr w:type="spellEnd"/>
    </w:p>
    <w:p w:rsidR="00DE34AE" w:rsidRPr="00CC7A3B" w:rsidRDefault="00DE34AE" w:rsidP="00CC7A3B">
      <w:pPr>
        <w:spacing w:line="360" w:lineRule="auto"/>
        <w:rPr>
          <w:rFonts w:ascii="Times New Roman" w:hAnsi="Times New Roman" w:cs="Times New Roman"/>
          <w:b/>
          <w:sz w:val="24"/>
          <w:szCs w:val="24"/>
        </w:rPr>
      </w:pPr>
      <w:r w:rsidRPr="00CC7A3B">
        <w:rPr>
          <w:rFonts w:ascii="Times New Roman" w:hAnsi="Times New Roman" w:cs="Times New Roman"/>
          <w:b/>
          <w:sz w:val="24"/>
          <w:szCs w:val="24"/>
        </w:rPr>
        <w:t xml:space="preserve">                                </w:t>
      </w:r>
      <w:r w:rsidR="00CC7A3B">
        <w:rPr>
          <w:rFonts w:ascii="Times New Roman" w:hAnsi="Times New Roman" w:cs="Times New Roman"/>
          <w:b/>
          <w:sz w:val="24"/>
          <w:szCs w:val="24"/>
        </w:rPr>
        <w:t xml:space="preserve">       </w:t>
      </w:r>
      <w:r w:rsidRPr="00CC7A3B">
        <w:rPr>
          <w:rFonts w:ascii="Times New Roman" w:hAnsi="Times New Roman" w:cs="Times New Roman"/>
          <w:b/>
          <w:sz w:val="24"/>
          <w:szCs w:val="24"/>
        </w:rPr>
        <w:t xml:space="preserve">(101583005) </w:t>
      </w:r>
      <w:proofErr w:type="spellStart"/>
      <w:r w:rsidRPr="00CC7A3B">
        <w:rPr>
          <w:rFonts w:ascii="Times New Roman" w:hAnsi="Times New Roman" w:cs="Times New Roman"/>
          <w:b/>
          <w:sz w:val="24"/>
          <w:szCs w:val="24"/>
        </w:rPr>
        <w:t>Ayush</w:t>
      </w:r>
      <w:proofErr w:type="spellEnd"/>
      <w:r w:rsidRPr="00CC7A3B">
        <w:rPr>
          <w:rFonts w:ascii="Times New Roman" w:hAnsi="Times New Roman" w:cs="Times New Roman"/>
          <w:b/>
          <w:sz w:val="24"/>
          <w:szCs w:val="24"/>
        </w:rPr>
        <w:t xml:space="preserve"> </w:t>
      </w:r>
      <w:proofErr w:type="spellStart"/>
      <w:r w:rsidRPr="00CC7A3B">
        <w:rPr>
          <w:rFonts w:ascii="Times New Roman" w:hAnsi="Times New Roman" w:cs="Times New Roman"/>
          <w:b/>
          <w:sz w:val="24"/>
          <w:szCs w:val="24"/>
        </w:rPr>
        <w:t>Garg</w:t>
      </w:r>
      <w:proofErr w:type="spellEnd"/>
    </w:p>
    <w:p w:rsidR="00DE34AE" w:rsidRPr="00CC7A3B" w:rsidRDefault="00DE34AE" w:rsidP="00CC7A3B">
      <w:pPr>
        <w:spacing w:line="360" w:lineRule="auto"/>
        <w:rPr>
          <w:rFonts w:ascii="Times New Roman" w:hAnsi="Times New Roman" w:cs="Times New Roman"/>
          <w:b/>
          <w:sz w:val="24"/>
          <w:szCs w:val="24"/>
        </w:rPr>
      </w:pPr>
    </w:p>
    <w:p w:rsidR="00DE34AE" w:rsidRPr="00CC7A3B" w:rsidRDefault="00DE34AE" w:rsidP="00CC7A3B">
      <w:pPr>
        <w:spacing w:line="360" w:lineRule="auto"/>
        <w:jc w:val="center"/>
        <w:rPr>
          <w:rFonts w:ascii="Times New Roman" w:hAnsi="Times New Roman" w:cs="Times New Roman"/>
          <w:b/>
          <w:sz w:val="24"/>
          <w:szCs w:val="24"/>
        </w:rPr>
      </w:pPr>
      <w:r w:rsidRPr="00CC7A3B">
        <w:rPr>
          <w:rFonts w:ascii="Times New Roman" w:hAnsi="Times New Roman" w:cs="Times New Roman"/>
          <w:b/>
          <w:sz w:val="24"/>
          <w:szCs w:val="24"/>
        </w:rPr>
        <w:t xml:space="preserve">BE Third Year, CSE </w:t>
      </w:r>
    </w:p>
    <w:p w:rsidR="00DE34AE" w:rsidRPr="00CC7A3B" w:rsidRDefault="00DE34AE" w:rsidP="00CC7A3B">
      <w:pPr>
        <w:spacing w:line="360" w:lineRule="auto"/>
        <w:jc w:val="center"/>
        <w:rPr>
          <w:rFonts w:ascii="Times New Roman" w:hAnsi="Times New Roman" w:cs="Times New Roman"/>
          <w:b/>
          <w:sz w:val="24"/>
          <w:szCs w:val="24"/>
        </w:rPr>
      </w:pPr>
      <w:r w:rsidRPr="00CC7A3B">
        <w:rPr>
          <w:rFonts w:ascii="Times New Roman" w:hAnsi="Times New Roman" w:cs="Times New Roman"/>
          <w:b/>
          <w:sz w:val="24"/>
          <w:szCs w:val="24"/>
        </w:rPr>
        <w:t>Lab Group: COE1</w:t>
      </w:r>
      <w:proofErr w:type="gramStart"/>
      <w:r w:rsidRPr="00CC7A3B">
        <w:rPr>
          <w:rFonts w:ascii="Times New Roman" w:hAnsi="Times New Roman" w:cs="Times New Roman"/>
          <w:b/>
          <w:sz w:val="24"/>
          <w:szCs w:val="24"/>
        </w:rPr>
        <w:t>,  Project</w:t>
      </w:r>
      <w:proofErr w:type="gramEnd"/>
      <w:r w:rsidRPr="00CC7A3B">
        <w:rPr>
          <w:rFonts w:ascii="Times New Roman" w:hAnsi="Times New Roman" w:cs="Times New Roman"/>
          <w:b/>
          <w:sz w:val="24"/>
          <w:szCs w:val="24"/>
        </w:rPr>
        <w:t xml:space="preserve"> Team No.  _____ </w:t>
      </w:r>
    </w:p>
    <w:p w:rsidR="00DE34AE" w:rsidRPr="00CC7A3B" w:rsidRDefault="00DE34AE" w:rsidP="00CC7A3B">
      <w:pPr>
        <w:spacing w:line="360" w:lineRule="auto"/>
        <w:jc w:val="center"/>
        <w:rPr>
          <w:rFonts w:ascii="Times New Roman" w:hAnsi="Times New Roman" w:cs="Times New Roman"/>
          <w:sz w:val="28"/>
          <w:szCs w:val="28"/>
        </w:rPr>
      </w:pPr>
    </w:p>
    <w:p w:rsidR="00DE34AE" w:rsidRPr="00CC7A3B" w:rsidRDefault="00DE34AE" w:rsidP="00CC7A3B">
      <w:pPr>
        <w:spacing w:line="360" w:lineRule="auto"/>
        <w:jc w:val="center"/>
        <w:rPr>
          <w:rFonts w:ascii="Times New Roman" w:hAnsi="Times New Roman" w:cs="Times New Roman"/>
          <w:sz w:val="24"/>
          <w:szCs w:val="24"/>
        </w:rPr>
      </w:pPr>
      <w:r w:rsidRPr="00CC7A3B">
        <w:rPr>
          <w:rFonts w:ascii="Times New Roman" w:hAnsi="Times New Roman" w:cs="Times New Roman"/>
          <w:sz w:val="28"/>
          <w:szCs w:val="28"/>
        </w:rPr>
        <w:t>Under the Mentorship of</w:t>
      </w:r>
    </w:p>
    <w:p w:rsidR="00DE34AE" w:rsidRPr="00CC7A3B" w:rsidRDefault="00DE34AE" w:rsidP="00CC7A3B">
      <w:pPr>
        <w:spacing w:line="360" w:lineRule="auto"/>
        <w:jc w:val="center"/>
        <w:rPr>
          <w:rFonts w:ascii="Times New Roman" w:hAnsi="Times New Roman" w:cs="Times New Roman"/>
          <w:b/>
          <w:sz w:val="28"/>
          <w:szCs w:val="28"/>
        </w:rPr>
      </w:pPr>
      <w:r w:rsidRPr="00CC7A3B">
        <w:rPr>
          <w:rFonts w:ascii="Times New Roman" w:hAnsi="Times New Roman" w:cs="Times New Roman"/>
          <w:b/>
          <w:sz w:val="28"/>
          <w:szCs w:val="28"/>
        </w:rPr>
        <w:t xml:space="preserve">Dr. </w:t>
      </w:r>
      <w:proofErr w:type="spellStart"/>
      <w:r w:rsidRPr="00CC7A3B">
        <w:rPr>
          <w:rFonts w:ascii="Times New Roman" w:hAnsi="Times New Roman" w:cs="Times New Roman"/>
          <w:b/>
          <w:sz w:val="28"/>
          <w:szCs w:val="28"/>
        </w:rPr>
        <w:t>Sanmeet</w:t>
      </w:r>
      <w:proofErr w:type="spellEnd"/>
      <w:r w:rsidRPr="00CC7A3B">
        <w:rPr>
          <w:rFonts w:ascii="Times New Roman" w:hAnsi="Times New Roman" w:cs="Times New Roman"/>
          <w:b/>
          <w:sz w:val="28"/>
          <w:szCs w:val="28"/>
        </w:rPr>
        <w:t xml:space="preserve"> Kaur</w:t>
      </w:r>
    </w:p>
    <w:p w:rsidR="00DE34AE" w:rsidRPr="00CC7A3B" w:rsidRDefault="00DE34AE" w:rsidP="00CC7A3B">
      <w:pPr>
        <w:spacing w:line="360" w:lineRule="auto"/>
        <w:jc w:val="center"/>
        <w:rPr>
          <w:rFonts w:ascii="Times New Roman" w:hAnsi="Times New Roman" w:cs="Times New Roman"/>
          <w:b/>
          <w:sz w:val="28"/>
          <w:szCs w:val="28"/>
        </w:rPr>
      </w:pPr>
      <w:r w:rsidRPr="00CC7A3B">
        <w:rPr>
          <w:rFonts w:ascii="Times New Roman" w:hAnsi="Times New Roman" w:cs="Times New Roman"/>
          <w:b/>
          <w:sz w:val="28"/>
          <w:szCs w:val="28"/>
        </w:rPr>
        <w:t xml:space="preserve">Assistant professor, CSED, </w:t>
      </w:r>
      <w:proofErr w:type="spellStart"/>
      <w:r w:rsidRPr="00CC7A3B">
        <w:rPr>
          <w:rFonts w:ascii="Times New Roman" w:hAnsi="Times New Roman" w:cs="Times New Roman"/>
          <w:b/>
          <w:sz w:val="28"/>
          <w:szCs w:val="28"/>
        </w:rPr>
        <w:t>Thapar</w:t>
      </w:r>
      <w:proofErr w:type="spellEnd"/>
      <w:r w:rsidRPr="00CC7A3B">
        <w:rPr>
          <w:rFonts w:ascii="Times New Roman" w:hAnsi="Times New Roman" w:cs="Times New Roman"/>
          <w:b/>
          <w:sz w:val="28"/>
          <w:szCs w:val="28"/>
        </w:rPr>
        <w:t xml:space="preserve"> University</w:t>
      </w:r>
    </w:p>
    <w:p w:rsidR="00DE34AE" w:rsidRPr="00CC7A3B" w:rsidRDefault="00DE34AE" w:rsidP="00CC7A3B">
      <w:pPr>
        <w:spacing w:line="360" w:lineRule="auto"/>
        <w:jc w:val="center"/>
        <w:rPr>
          <w:rFonts w:ascii="Times New Roman" w:hAnsi="Times New Roman" w:cs="Times New Roman"/>
          <w:sz w:val="28"/>
          <w:szCs w:val="28"/>
        </w:rPr>
      </w:pPr>
    </w:p>
    <w:p w:rsidR="00DE34AE" w:rsidRPr="00CC7A3B" w:rsidRDefault="00DE34AE" w:rsidP="00CC7A3B">
      <w:pPr>
        <w:spacing w:line="360" w:lineRule="auto"/>
        <w:jc w:val="center"/>
        <w:rPr>
          <w:rFonts w:ascii="Times New Roman" w:hAnsi="Times New Roman" w:cs="Times New Roman"/>
          <w:sz w:val="28"/>
          <w:szCs w:val="28"/>
        </w:rPr>
      </w:pPr>
    </w:p>
    <w:p w:rsidR="00DE34AE" w:rsidRPr="00CC7A3B" w:rsidRDefault="00DE34AE" w:rsidP="00CC7A3B">
      <w:pPr>
        <w:spacing w:line="360" w:lineRule="auto"/>
        <w:jc w:val="center"/>
        <w:rPr>
          <w:rFonts w:ascii="Times New Roman" w:eastAsia="Times New Roman" w:hAnsi="Times New Roman" w:cs="Times New Roman"/>
          <w:b/>
          <w:bCs/>
          <w:sz w:val="24"/>
          <w:szCs w:val="24"/>
        </w:rPr>
      </w:pPr>
      <w:r w:rsidRPr="00CC7A3B">
        <w:rPr>
          <w:rFonts w:ascii="Times New Roman" w:eastAsia="Times New Roman" w:hAnsi="Times New Roman" w:cs="Times New Roman"/>
          <w:b/>
          <w:noProof/>
          <w:sz w:val="24"/>
          <w:szCs w:val="24"/>
        </w:rPr>
        <w:drawing>
          <wp:inline distT="0" distB="0" distL="0" distR="0">
            <wp:extent cx="1428750" cy="1599347"/>
            <wp:effectExtent l="0" t="0" r="0" b="1270"/>
            <wp:docPr id="1" name="Picture 1" descr="D:\Inderveer Chana 2015\Pictures\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derveer Chana 2015\Pictures\logo.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9332" cy="1622386"/>
                    </a:xfrm>
                    <a:prstGeom prst="rect">
                      <a:avLst/>
                    </a:prstGeom>
                    <a:noFill/>
                    <a:ln>
                      <a:noFill/>
                    </a:ln>
                  </pic:spPr>
                </pic:pic>
              </a:graphicData>
            </a:graphic>
          </wp:inline>
        </w:drawing>
      </w:r>
    </w:p>
    <w:p w:rsidR="00DE34AE" w:rsidRPr="00CC7A3B" w:rsidRDefault="00DE34AE" w:rsidP="00CC7A3B">
      <w:pPr>
        <w:spacing w:line="360" w:lineRule="auto"/>
        <w:jc w:val="center"/>
        <w:rPr>
          <w:rFonts w:ascii="Times New Roman" w:eastAsia="Times New Roman" w:hAnsi="Times New Roman" w:cs="Times New Roman"/>
          <w:b/>
          <w:bCs/>
          <w:sz w:val="24"/>
          <w:szCs w:val="24"/>
        </w:rPr>
      </w:pPr>
    </w:p>
    <w:p w:rsidR="00DE34AE" w:rsidRPr="00CC7A3B" w:rsidRDefault="00DE34AE" w:rsidP="00CC7A3B">
      <w:pPr>
        <w:spacing w:line="360" w:lineRule="auto"/>
        <w:jc w:val="center"/>
        <w:rPr>
          <w:rFonts w:ascii="Times New Roman" w:hAnsi="Times New Roman" w:cs="Times New Roman"/>
          <w:b/>
          <w:sz w:val="28"/>
          <w:szCs w:val="28"/>
        </w:rPr>
      </w:pPr>
      <w:r w:rsidRPr="00CC7A3B">
        <w:rPr>
          <w:rFonts w:ascii="Times New Roman" w:hAnsi="Times New Roman" w:cs="Times New Roman"/>
          <w:b/>
          <w:sz w:val="28"/>
          <w:szCs w:val="28"/>
        </w:rPr>
        <w:t>Computer Science and Engineering Department</w:t>
      </w:r>
    </w:p>
    <w:p w:rsidR="00DE34AE" w:rsidRPr="00CC7A3B" w:rsidRDefault="00DE34AE" w:rsidP="00CC7A3B">
      <w:pPr>
        <w:spacing w:line="360" w:lineRule="auto"/>
        <w:jc w:val="center"/>
        <w:rPr>
          <w:rFonts w:ascii="Times New Roman" w:hAnsi="Times New Roman" w:cs="Times New Roman"/>
          <w:b/>
          <w:sz w:val="28"/>
          <w:szCs w:val="28"/>
        </w:rPr>
      </w:pPr>
      <w:proofErr w:type="spellStart"/>
      <w:r w:rsidRPr="00CC7A3B">
        <w:rPr>
          <w:rFonts w:ascii="Times New Roman" w:hAnsi="Times New Roman" w:cs="Times New Roman"/>
          <w:b/>
          <w:sz w:val="28"/>
          <w:szCs w:val="28"/>
        </w:rPr>
        <w:t>Thapar</w:t>
      </w:r>
      <w:proofErr w:type="spellEnd"/>
      <w:r w:rsidRPr="00CC7A3B">
        <w:rPr>
          <w:rFonts w:ascii="Times New Roman" w:hAnsi="Times New Roman" w:cs="Times New Roman"/>
          <w:b/>
          <w:sz w:val="28"/>
          <w:szCs w:val="28"/>
        </w:rPr>
        <w:t xml:space="preserve"> University, Patiala</w:t>
      </w:r>
    </w:p>
    <w:p w:rsidR="00F148AF" w:rsidRDefault="00DE34AE" w:rsidP="00CC7A3B">
      <w:pPr>
        <w:spacing w:line="360" w:lineRule="auto"/>
        <w:jc w:val="center"/>
        <w:rPr>
          <w:rFonts w:ascii="Times New Roman" w:hAnsi="Times New Roman" w:cs="Times New Roman"/>
          <w:b/>
        </w:rPr>
      </w:pPr>
      <w:r w:rsidRPr="00CC7A3B">
        <w:rPr>
          <w:rFonts w:ascii="Times New Roman" w:hAnsi="Times New Roman" w:cs="Times New Roman"/>
          <w:b/>
        </w:rPr>
        <w:t>May &amp; 2017</w:t>
      </w:r>
    </w:p>
    <w:p w:rsidR="00CC7A3B" w:rsidRPr="00CC7A3B" w:rsidRDefault="00CC7A3B" w:rsidP="00CC7A3B">
      <w:pPr>
        <w:spacing w:line="360" w:lineRule="auto"/>
        <w:jc w:val="center"/>
        <w:rPr>
          <w:rFonts w:ascii="Times New Roman" w:hAnsi="Times New Roman" w:cs="Times New Roman"/>
          <w:b/>
        </w:rPr>
      </w:pPr>
    </w:p>
    <w:p w:rsidR="00952058" w:rsidRPr="00CC7A3B" w:rsidRDefault="00952058" w:rsidP="00CC7A3B">
      <w:pPr>
        <w:spacing w:line="360" w:lineRule="auto"/>
        <w:ind w:left="1300" w:right="160" w:hanging="1126"/>
        <w:jc w:val="center"/>
        <w:rPr>
          <w:rFonts w:ascii="Times New Roman" w:eastAsia="Arial" w:hAnsi="Times New Roman" w:cs="Times New Roman"/>
          <w:b/>
          <w:sz w:val="32"/>
          <w:szCs w:val="32"/>
        </w:rPr>
      </w:pPr>
      <w:r w:rsidRPr="00CC7A3B">
        <w:rPr>
          <w:rFonts w:ascii="Times New Roman" w:eastAsia="Arial" w:hAnsi="Times New Roman" w:cs="Times New Roman"/>
          <w:b/>
          <w:sz w:val="32"/>
          <w:szCs w:val="32"/>
        </w:rPr>
        <w:lastRenderedPageBreak/>
        <w:t>Introduction</w:t>
      </w:r>
    </w:p>
    <w:p w:rsidR="007A1021" w:rsidRPr="00CC7A3B" w:rsidRDefault="007A1021" w:rsidP="00CC7A3B">
      <w:pPr>
        <w:spacing w:line="360" w:lineRule="auto"/>
        <w:rPr>
          <w:rFonts w:ascii="Times New Roman" w:eastAsia="Times New Roman" w:hAnsi="Times New Roman" w:cs="Times New Roman"/>
          <w:sz w:val="24"/>
        </w:rPr>
      </w:pPr>
    </w:p>
    <w:p w:rsidR="007A1021" w:rsidRPr="00CC7A3B" w:rsidRDefault="00F148AF" w:rsidP="00CC7A3B">
      <w:pPr>
        <w:spacing w:line="360" w:lineRule="auto"/>
        <w:rPr>
          <w:rFonts w:ascii="Times New Roman" w:hAnsi="Times New Roman" w:cs="Times New Roman"/>
          <w:b/>
          <w:sz w:val="28"/>
          <w:szCs w:val="28"/>
        </w:rPr>
      </w:pPr>
      <w:r w:rsidRPr="00CC7A3B">
        <w:rPr>
          <w:rFonts w:ascii="Times New Roman" w:hAnsi="Times New Roman" w:cs="Times New Roman"/>
          <w:b/>
          <w:sz w:val="28"/>
          <w:szCs w:val="28"/>
        </w:rPr>
        <w:t>A</w:t>
      </w:r>
      <w:r w:rsidR="00952058" w:rsidRPr="00CC7A3B">
        <w:rPr>
          <w:rFonts w:ascii="Times New Roman" w:hAnsi="Times New Roman" w:cs="Times New Roman"/>
          <w:b/>
          <w:sz w:val="28"/>
          <w:szCs w:val="28"/>
        </w:rPr>
        <w:t>im</w:t>
      </w:r>
    </w:p>
    <w:p w:rsidR="00952058" w:rsidRPr="00CC7A3B" w:rsidRDefault="00952058" w:rsidP="00CC7A3B">
      <w:pPr>
        <w:spacing w:line="360" w:lineRule="auto"/>
        <w:rPr>
          <w:rFonts w:ascii="Times New Roman" w:eastAsia="Times New Roman" w:hAnsi="Times New Roman" w:cs="Times New Roman"/>
          <w:sz w:val="24"/>
        </w:rPr>
      </w:pPr>
    </w:p>
    <w:p w:rsidR="00952058" w:rsidRPr="00CC7A3B" w:rsidRDefault="007A1021" w:rsidP="00CC7A3B">
      <w:pPr>
        <w:spacing w:line="360" w:lineRule="auto"/>
        <w:ind w:firstLine="327"/>
        <w:jc w:val="both"/>
        <w:rPr>
          <w:rFonts w:ascii="Times New Roman" w:eastAsia="Arial" w:hAnsi="Times New Roman" w:cs="Times New Roman"/>
          <w:sz w:val="24"/>
          <w:szCs w:val="24"/>
        </w:rPr>
      </w:pPr>
      <w:r w:rsidRPr="00CC7A3B">
        <w:rPr>
          <w:rFonts w:ascii="Times New Roman" w:eastAsia="Arial" w:hAnsi="Times New Roman" w:cs="Times New Roman"/>
          <w:sz w:val="24"/>
          <w:szCs w:val="24"/>
        </w:rPr>
        <w:t xml:space="preserve">This aim of this project is to </w:t>
      </w:r>
      <w:r w:rsidR="00952058" w:rsidRPr="00CC7A3B">
        <w:rPr>
          <w:rFonts w:ascii="Times New Roman" w:eastAsia="Arial" w:hAnsi="Times New Roman" w:cs="Times New Roman"/>
          <w:sz w:val="24"/>
          <w:szCs w:val="24"/>
        </w:rPr>
        <w:t xml:space="preserve">develop a Digital assistant that can </w:t>
      </w:r>
      <w:r w:rsidRPr="00CC7A3B">
        <w:rPr>
          <w:rFonts w:ascii="Times New Roman" w:eastAsia="Arial" w:hAnsi="Times New Roman" w:cs="Times New Roman"/>
          <w:sz w:val="24"/>
          <w:szCs w:val="24"/>
        </w:rPr>
        <w:t>generate descriptive captions for images using neural language models</w:t>
      </w:r>
      <w:r w:rsidR="00952058" w:rsidRPr="00CC7A3B">
        <w:rPr>
          <w:rFonts w:ascii="Times New Roman" w:eastAsia="Arial" w:hAnsi="Times New Roman" w:cs="Times New Roman"/>
          <w:sz w:val="24"/>
          <w:szCs w:val="24"/>
        </w:rPr>
        <w:t>.</w:t>
      </w:r>
      <w:r w:rsidR="00952058" w:rsidRPr="00CC7A3B">
        <w:rPr>
          <w:rFonts w:ascii="Times New Roman" w:hAnsi="Times New Roman" w:cs="Times New Roman"/>
          <w:sz w:val="24"/>
          <w:szCs w:val="24"/>
        </w:rPr>
        <w:t xml:space="preserve"> A Digital assistant help the user to provide answer to his questions which would be given in speech form as a command.</w:t>
      </w:r>
    </w:p>
    <w:p w:rsidR="00952058" w:rsidRPr="00CC7A3B" w:rsidRDefault="00952058" w:rsidP="00CC7A3B">
      <w:pPr>
        <w:spacing w:line="360" w:lineRule="auto"/>
        <w:ind w:firstLine="327"/>
        <w:jc w:val="both"/>
        <w:rPr>
          <w:rFonts w:ascii="Times New Roman" w:eastAsia="Arial" w:hAnsi="Times New Roman" w:cs="Times New Roman"/>
          <w:sz w:val="24"/>
          <w:szCs w:val="24"/>
        </w:rPr>
      </w:pPr>
    </w:p>
    <w:p w:rsidR="00952058" w:rsidRPr="00CC7A3B" w:rsidRDefault="00952058" w:rsidP="00CC7A3B">
      <w:pPr>
        <w:spacing w:line="360" w:lineRule="auto"/>
        <w:jc w:val="both"/>
        <w:rPr>
          <w:rFonts w:ascii="Times New Roman" w:eastAsia="Arial" w:hAnsi="Times New Roman" w:cs="Times New Roman"/>
          <w:sz w:val="24"/>
          <w:szCs w:val="24"/>
        </w:rPr>
      </w:pPr>
      <w:r w:rsidRPr="00CC7A3B">
        <w:rPr>
          <w:rFonts w:ascii="Times New Roman" w:eastAsia="Arial" w:hAnsi="Times New Roman" w:cs="Times New Roman"/>
          <w:sz w:val="24"/>
          <w:szCs w:val="24"/>
        </w:rPr>
        <w:t xml:space="preserve">Intended audience </w:t>
      </w:r>
    </w:p>
    <w:p w:rsidR="00952058" w:rsidRPr="00CC7A3B" w:rsidRDefault="00952058" w:rsidP="00CC7A3B">
      <w:pPr>
        <w:spacing w:line="360" w:lineRule="auto"/>
        <w:ind w:firstLine="327"/>
        <w:jc w:val="both"/>
        <w:rPr>
          <w:rFonts w:ascii="Times New Roman" w:eastAsia="Arial" w:hAnsi="Times New Roman" w:cs="Times New Roman"/>
          <w:sz w:val="19"/>
        </w:rPr>
      </w:pPr>
      <w:r w:rsidRPr="00CC7A3B">
        <w:rPr>
          <w:rFonts w:ascii="Times New Roman" w:hAnsi="Times New Roman" w:cs="Times New Roman"/>
          <w:sz w:val="24"/>
          <w:szCs w:val="24"/>
        </w:rPr>
        <w:t xml:space="preserve">This project can act as vision for the visually impaired people, as it can identify nearby objects through the camera and give the output in audio form. The app provides a highly interactive platform for the </w:t>
      </w:r>
      <w:proofErr w:type="gramStart"/>
      <w:r w:rsidRPr="00CC7A3B">
        <w:rPr>
          <w:rFonts w:ascii="Times New Roman" w:hAnsi="Times New Roman" w:cs="Times New Roman"/>
          <w:sz w:val="24"/>
          <w:szCs w:val="24"/>
        </w:rPr>
        <w:t>specially</w:t>
      </w:r>
      <w:proofErr w:type="gramEnd"/>
      <w:r w:rsidRPr="00CC7A3B">
        <w:rPr>
          <w:rFonts w:ascii="Times New Roman" w:hAnsi="Times New Roman" w:cs="Times New Roman"/>
          <w:sz w:val="24"/>
          <w:szCs w:val="24"/>
        </w:rPr>
        <w:t xml:space="preserve"> abled people</w:t>
      </w:r>
    </w:p>
    <w:p w:rsidR="00952058" w:rsidRPr="00CC7A3B" w:rsidRDefault="00952058" w:rsidP="00CC7A3B">
      <w:pPr>
        <w:spacing w:line="360" w:lineRule="auto"/>
        <w:ind w:firstLine="327"/>
        <w:jc w:val="both"/>
        <w:rPr>
          <w:rFonts w:ascii="Times New Roman" w:eastAsia="Arial" w:hAnsi="Times New Roman" w:cs="Times New Roman"/>
          <w:sz w:val="19"/>
        </w:rPr>
      </w:pPr>
    </w:p>
    <w:p w:rsidR="00952058" w:rsidRPr="00CC7A3B" w:rsidRDefault="00952058" w:rsidP="00CC7A3B">
      <w:pPr>
        <w:spacing w:line="360" w:lineRule="auto"/>
        <w:ind w:firstLine="327"/>
        <w:jc w:val="both"/>
        <w:rPr>
          <w:rFonts w:ascii="Times New Roman" w:eastAsia="Arial" w:hAnsi="Times New Roman" w:cs="Times New Roman"/>
          <w:sz w:val="19"/>
        </w:rPr>
      </w:pPr>
    </w:p>
    <w:p w:rsidR="00952058" w:rsidRPr="00CC7A3B" w:rsidRDefault="00952058" w:rsidP="00CC7A3B">
      <w:pPr>
        <w:pStyle w:val="Heading2"/>
        <w:numPr>
          <w:ilvl w:val="1"/>
          <w:numId w:val="1"/>
        </w:numPr>
        <w:tabs>
          <w:tab w:val="num" w:pos="0"/>
        </w:tabs>
        <w:spacing w:line="360" w:lineRule="auto"/>
        <w:rPr>
          <w:rFonts w:ascii="Times New Roman" w:hAnsi="Times New Roman" w:cs="Times New Roman"/>
          <w:szCs w:val="24"/>
        </w:rPr>
      </w:pPr>
      <w:r w:rsidRPr="00CC7A3B">
        <w:rPr>
          <w:rFonts w:ascii="Times New Roman" w:hAnsi="Times New Roman" w:cs="Times New Roman"/>
        </w:rPr>
        <w:t>Project Scope</w:t>
      </w:r>
    </w:p>
    <w:p w:rsidR="00952058" w:rsidRPr="00CC7A3B" w:rsidRDefault="00952058" w:rsidP="00CC7A3B">
      <w:pPr>
        <w:spacing w:line="360" w:lineRule="auto"/>
        <w:rPr>
          <w:rFonts w:ascii="Times New Roman" w:hAnsi="Times New Roman" w:cs="Times New Roman"/>
          <w:bCs/>
          <w:sz w:val="24"/>
          <w:szCs w:val="24"/>
          <w:lang w:val="en-IN"/>
        </w:rPr>
      </w:pPr>
      <w:r w:rsidRPr="00CC7A3B">
        <w:rPr>
          <w:rFonts w:ascii="Times New Roman" w:hAnsi="Times New Roman" w:cs="Times New Roman"/>
          <w:sz w:val="24"/>
          <w:szCs w:val="24"/>
        </w:rPr>
        <w:t xml:space="preserve">The goal is to design an android application which covers all the functions of image description and provides an interface of Digital assistant to the user. A Digital assistant help the user to provide answer to his questions which would be given in speech form as a command. </w:t>
      </w:r>
    </w:p>
    <w:p w:rsidR="00952058" w:rsidRPr="00CC7A3B" w:rsidRDefault="00952058" w:rsidP="00CC7A3B">
      <w:pPr>
        <w:spacing w:line="360" w:lineRule="auto"/>
        <w:rPr>
          <w:rFonts w:ascii="Times New Roman" w:hAnsi="Times New Roman" w:cs="Times New Roman"/>
          <w:sz w:val="24"/>
          <w:szCs w:val="24"/>
        </w:rPr>
      </w:pPr>
      <w:r w:rsidRPr="00CC7A3B">
        <w:rPr>
          <w:rFonts w:ascii="Times New Roman" w:hAnsi="Times New Roman" w:cs="Times New Roman"/>
          <w:bCs/>
          <w:sz w:val="24"/>
          <w:szCs w:val="24"/>
          <w:lang w:val="en-IN"/>
        </w:rPr>
        <w:t xml:space="preserve">By using Deep learning techniques the project </w:t>
      </w:r>
      <w:proofErr w:type="spellStart"/>
      <w:r w:rsidRPr="00CC7A3B">
        <w:rPr>
          <w:rFonts w:ascii="Times New Roman" w:hAnsi="Times New Roman" w:cs="Times New Roman"/>
          <w:bCs/>
          <w:sz w:val="24"/>
          <w:szCs w:val="24"/>
          <w:lang w:val="en-IN"/>
        </w:rPr>
        <w:t>performes</w:t>
      </w:r>
      <w:proofErr w:type="spellEnd"/>
      <w:r w:rsidRPr="00CC7A3B">
        <w:rPr>
          <w:rFonts w:ascii="Times New Roman" w:hAnsi="Times New Roman" w:cs="Times New Roman"/>
          <w:bCs/>
          <w:sz w:val="24"/>
          <w:szCs w:val="24"/>
          <w:lang w:val="en-IN"/>
        </w:rPr>
        <w:t>:</w:t>
      </w:r>
    </w:p>
    <w:p w:rsidR="00952058" w:rsidRPr="00CC7A3B" w:rsidRDefault="00952058" w:rsidP="00CC7A3B">
      <w:pPr>
        <w:spacing w:line="360" w:lineRule="auto"/>
        <w:ind w:left="720"/>
        <w:rPr>
          <w:rFonts w:ascii="Times New Roman" w:hAnsi="Times New Roman" w:cs="Times New Roman"/>
          <w:sz w:val="24"/>
          <w:szCs w:val="24"/>
        </w:rPr>
      </w:pPr>
    </w:p>
    <w:p w:rsidR="00952058" w:rsidRPr="00CC7A3B" w:rsidRDefault="00952058" w:rsidP="00CC7A3B">
      <w:pPr>
        <w:numPr>
          <w:ilvl w:val="0"/>
          <w:numId w:val="4"/>
        </w:numPr>
        <w:suppressAutoHyphens/>
        <w:spacing w:line="360" w:lineRule="auto"/>
        <w:rPr>
          <w:rFonts w:ascii="Times New Roman" w:hAnsi="Times New Roman" w:cs="Times New Roman"/>
          <w:sz w:val="24"/>
          <w:szCs w:val="24"/>
          <w:lang w:val="en-IN"/>
        </w:rPr>
      </w:pPr>
      <w:r w:rsidRPr="00CC7A3B">
        <w:rPr>
          <w:rFonts w:ascii="Times New Roman" w:hAnsi="Times New Roman" w:cs="Times New Roman"/>
          <w:bCs/>
          <w:sz w:val="24"/>
          <w:szCs w:val="24"/>
          <w:lang w:val="en-IN"/>
        </w:rPr>
        <w:t>Image Captioning</w:t>
      </w:r>
      <w:r w:rsidRPr="00CC7A3B">
        <w:rPr>
          <w:rFonts w:ascii="Times New Roman" w:hAnsi="Times New Roman" w:cs="Times New Roman"/>
          <w:b/>
          <w:bCs/>
          <w:sz w:val="24"/>
          <w:szCs w:val="24"/>
          <w:lang w:val="en-IN"/>
        </w:rPr>
        <w:t xml:space="preserve">: </w:t>
      </w:r>
      <w:r w:rsidRPr="00CC7A3B">
        <w:rPr>
          <w:rFonts w:ascii="Times New Roman" w:hAnsi="Times New Roman" w:cs="Times New Roman"/>
          <w:sz w:val="24"/>
          <w:szCs w:val="24"/>
          <w:lang w:val="en-IN"/>
        </w:rPr>
        <w:t xml:space="preserve">Recognising Different types of objects in an image and creating a </w:t>
      </w:r>
      <w:proofErr w:type="gramStart"/>
      <w:r w:rsidRPr="00CC7A3B">
        <w:rPr>
          <w:rFonts w:ascii="Times New Roman" w:hAnsi="Times New Roman" w:cs="Times New Roman"/>
          <w:sz w:val="24"/>
          <w:szCs w:val="24"/>
          <w:lang w:val="en-IN"/>
        </w:rPr>
        <w:t>meaningful</w:t>
      </w:r>
      <w:proofErr w:type="gramEnd"/>
      <w:r w:rsidRPr="00CC7A3B">
        <w:rPr>
          <w:rFonts w:ascii="Times New Roman" w:hAnsi="Times New Roman" w:cs="Times New Roman"/>
          <w:sz w:val="24"/>
          <w:szCs w:val="24"/>
          <w:lang w:val="en-IN"/>
        </w:rPr>
        <w:t xml:space="preserve"> sentence that describes that image to visually impaired persons.</w:t>
      </w:r>
    </w:p>
    <w:p w:rsidR="00952058" w:rsidRPr="00CC7A3B" w:rsidRDefault="00952058" w:rsidP="00CC7A3B">
      <w:pPr>
        <w:numPr>
          <w:ilvl w:val="0"/>
          <w:numId w:val="4"/>
        </w:numPr>
        <w:suppressAutoHyphens/>
        <w:spacing w:line="360" w:lineRule="auto"/>
        <w:rPr>
          <w:rFonts w:ascii="Times New Roman" w:hAnsi="Times New Roman" w:cs="Times New Roman"/>
          <w:sz w:val="24"/>
          <w:szCs w:val="24"/>
          <w:lang w:val="en-IN"/>
        </w:rPr>
      </w:pPr>
      <w:r w:rsidRPr="00CC7A3B">
        <w:rPr>
          <w:rFonts w:ascii="Times New Roman" w:hAnsi="Times New Roman" w:cs="Times New Roman"/>
          <w:sz w:val="24"/>
          <w:szCs w:val="24"/>
          <w:lang w:val="en-IN"/>
        </w:rPr>
        <w:t>Text to speech conversion.</w:t>
      </w:r>
    </w:p>
    <w:p w:rsidR="00952058" w:rsidRPr="00CC7A3B" w:rsidRDefault="00952058" w:rsidP="00CC7A3B">
      <w:pPr>
        <w:numPr>
          <w:ilvl w:val="0"/>
          <w:numId w:val="4"/>
        </w:num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lang w:val="en-IN"/>
        </w:rPr>
        <w:t xml:space="preserve">Speech to text conversion and </w:t>
      </w:r>
      <w:proofErr w:type="gramStart"/>
      <w:r w:rsidRPr="00CC7A3B">
        <w:rPr>
          <w:rFonts w:ascii="Times New Roman" w:hAnsi="Times New Roman" w:cs="Times New Roman"/>
          <w:sz w:val="24"/>
          <w:szCs w:val="24"/>
          <w:lang w:val="en-IN"/>
        </w:rPr>
        <w:t>Identifying</w:t>
      </w:r>
      <w:proofErr w:type="gramEnd"/>
      <w:r w:rsidRPr="00CC7A3B">
        <w:rPr>
          <w:rFonts w:ascii="Times New Roman" w:hAnsi="Times New Roman" w:cs="Times New Roman"/>
          <w:sz w:val="24"/>
          <w:szCs w:val="24"/>
          <w:lang w:val="en-IN"/>
        </w:rPr>
        <w:t xml:space="preserve"> result for users query.</w:t>
      </w:r>
    </w:p>
    <w:p w:rsidR="00952058" w:rsidRPr="00CC7A3B" w:rsidRDefault="00952058" w:rsidP="00CC7A3B">
      <w:pPr>
        <w:spacing w:line="360" w:lineRule="auto"/>
        <w:ind w:firstLine="327"/>
        <w:jc w:val="both"/>
        <w:rPr>
          <w:rFonts w:ascii="Times New Roman" w:eastAsia="Arial" w:hAnsi="Times New Roman" w:cs="Times New Roman"/>
          <w:sz w:val="19"/>
        </w:rPr>
      </w:pPr>
    </w:p>
    <w:p w:rsidR="006719A3" w:rsidRPr="00CC7A3B" w:rsidRDefault="006719A3" w:rsidP="00CC7A3B">
      <w:pPr>
        <w:spacing w:after="160" w:line="360" w:lineRule="auto"/>
        <w:rPr>
          <w:rFonts w:ascii="Times New Roman" w:eastAsia="Arial" w:hAnsi="Times New Roman" w:cs="Times New Roman"/>
          <w:b/>
          <w:sz w:val="28"/>
          <w:szCs w:val="28"/>
        </w:rPr>
      </w:pPr>
      <w:proofErr w:type="gramStart"/>
      <w:r w:rsidRPr="00CC7A3B">
        <w:rPr>
          <w:rFonts w:ascii="Times New Roman" w:hAnsi="Times New Roman" w:cs="Times New Roman"/>
          <w:b/>
          <w:sz w:val="28"/>
          <w:szCs w:val="28"/>
        </w:rPr>
        <w:t>the</w:t>
      </w:r>
      <w:proofErr w:type="gramEnd"/>
      <w:r w:rsidRPr="00CC7A3B">
        <w:rPr>
          <w:rFonts w:ascii="Times New Roman" w:hAnsi="Times New Roman" w:cs="Times New Roman"/>
          <w:b/>
          <w:sz w:val="28"/>
          <w:szCs w:val="28"/>
        </w:rPr>
        <w:t xml:space="preserve"> approach used in carrying out the project objectives</w:t>
      </w:r>
      <w:r w:rsidRPr="00CC7A3B">
        <w:rPr>
          <w:rFonts w:ascii="Times New Roman" w:eastAsia="Arial" w:hAnsi="Times New Roman" w:cs="Times New Roman"/>
          <w:b/>
          <w:sz w:val="28"/>
          <w:szCs w:val="28"/>
        </w:rPr>
        <w:t xml:space="preserve"> </w:t>
      </w:r>
    </w:p>
    <w:p w:rsidR="00CC7A3B" w:rsidRDefault="006719A3" w:rsidP="00CC7A3B">
      <w:pPr>
        <w:spacing w:after="160" w:line="360" w:lineRule="auto"/>
        <w:rPr>
          <w:rFonts w:ascii="Times New Roman" w:eastAsia="Arial" w:hAnsi="Times New Roman" w:cs="Times New Roman"/>
          <w:sz w:val="24"/>
          <w:szCs w:val="24"/>
        </w:rPr>
      </w:pPr>
      <w:r w:rsidRPr="00CC7A3B">
        <w:rPr>
          <w:rFonts w:ascii="Times New Roman" w:eastAsia="Arial" w:hAnsi="Times New Roman" w:cs="Times New Roman"/>
          <w:sz w:val="24"/>
          <w:szCs w:val="24"/>
        </w:rPr>
        <w:t xml:space="preserve">Deep learning is used extensively to recognize images and to generate captions. In particular, Convolutional Neural network is used to recognize objects in an image and a variation of Recurrent Neural network, </w:t>
      </w:r>
      <w:proofErr w:type="gramStart"/>
      <w:r w:rsidRPr="00CC7A3B">
        <w:rPr>
          <w:rFonts w:ascii="Times New Roman" w:eastAsia="Arial" w:hAnsi="Times New Roman" w:cs="Times New Roman"/>
          <w:sz w:val="24"/>
          <w:szCs w:val="24"/>
        </w:rPr>
        <w:t>Long</w:t>
      </w:r>
      <w:proofErr w:type="gramEnd"/>
      <w:r w:rsidRPr="00CC7A3B">
        <w:rPr>
          <w:rFonts w:ascii="Times New Roman" w:eastAsia="Arial" w:hAnsi="Times New Roman" w:cs="Times New Roman"/>
          <w:sz w:val="24"/>
          <w:szCs w:val="24"/>
        </w:rPr>
        <w:t xml:space="preserve"> short term memory (LSTM) is used to generate sentences.</w:t>
      </w:r>
    </w:p>
    <w:p w:rsidR="00CC7A3B" w:rsidRDefault="00CC7A3B" w:rsidP="00CC7A3B">
      <w:pPr>
        <w:spacing w:after="160" w:line="360" w:lineRule="auto"/>
        <w:rPr>
          <w:rFonts w:ascii="Times New Roman" w:eastAsia="Arial" w:hAnsi="Times New Roman" w:cs="Times New Roman"/>
          <w:b/>
          <w:sz w:val="28"/>
          <w:szCs w:val="28"/>
        </w:rPr>
      </w:pPr>
      <w:r w:rsidRPr="00CC7A3B">
        <w:rPr>
          <w:rFonts w:ascii="Times New Roman" w:eastAsia="Arial" w:hAnsi="Times New Roman" w:cs="Times New Roman"/>
          <w:b/>
          <w:sz w:val="28"/>
          <w:szCs w:val="28"/>
        </w:rPr>
        <w:lastRenderedPageBreak/>
        <w:t xml:space="preserve">Gantt </w:t>
      </w:r>
      <w:proofErr w:type="gramStart"/>
      <w:r w:rsidRPr="00CC7A3B">
        <w:rPr>
          <w:rFonts w:ascii="Times New Roman" w:eastAsia="Arial" w:hAnsi="Times New Roman" w:cs="Times New Roman"/>
          <w:b/>
          <w:sz w:val="28"/>
          <w:szCs w:val="28"/>
        </w:rPr>
        <w:t>Chart</w:t>
      </w:r>
      <w:proofErr w:type="gramEnd"/>
      <w:r w:rsidRPr="00CC7A3B">
        <w:rPr>
          <w:rFonts w:ascii="Times New Roman" w:eastAsia="Arial" w:hAnsi="Times New Roman" w:cs="Times New Roman"/>
          <w:b/>
          <w:sz w:val="28"/>
          <w:szCs w:val="28"/>
        </w:rPr>
        <w:t>:</w:t>
      </w:r>
    </w:p>
    <w:p w:rsidR="006719A3" w:rsidRPr="00CC7A3B" w:rsidRDefault="00CC7A3B" w:rsidP="00CC7A3B">
      <w:pPr>
        <w:spacing w:after="160" w:line="360" w:lineRule="auto"/>
        <w:rPr>
          <w:rFonts w:ascii="Times New Roman" w:eastAsia="Arial" w:hAnsi="Times New Roman" w:cs="Times New Roman"/>
          <w:b/>
          <w:sz w:val="28"/>
          <w:szCs w:val="28"/>
        </w:rPr>
      </w:pPr>
      <w:r>
        <w:rPr>
          <w:rFonts w:ascii="Times New Roman" w:eastAsia="Arial" w:hAnsi="Times New Roman" w:cs="Times New Roman"/>
          <w:b/>
          <w:noProof/>
          <w:sz w:val="28"/>
          <w:szCs w:val="28"/>
        </w:rPr>
        <w:drawing>
          <wp:inline distT="0" distB="0" distL="0" distR="0">
            <wp:extent cx="5705475" cy="7591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shganttchartnew-01.jpg"/>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5705475" cy="7591425"/>
                    </a:xfrm>
                    <a:prstGeom prst="rect">
                      <a:avLst/>
                    </a:prstGeom>
                  </pic:spPr>
                </pic:pic>
              </a:graphicData>
            </a:graphic>
          </wp:inline>
        </w:drawing>
      </w:r>
      <w:r w:rsidR="006719A3" w:rsidRPr="00CC7A3B">
        <w:rPr>
          <w:rFonts w:ascii="Times New Roman" w:eastAsia="Arial" w:hAnsi="Times New Roman" w:cs="Times New Roman"/>
          <w:b/>
          <w:sz w:val="28"/>
          <w:szCs w:val="28"/>
        </w:rPr>
        <w:br w:type="page"/>
      </w:r>
    </w:p>
    <w:p w:rsidR="006719A3" w:rsidRDefault="006C3FF8" w:rsidP="00CC7A3B">
      <w:pPr>
        <w:spacing w:line="360" w:lineRule="auto"/>
        <w:ind w:firstLine="327"/>
        <w:jc w:val="both"/>
        <w:rPr>
          <w:rFonts w:ascii="Times New Roman" w:eastAsia="Arial" w:hAnsi="Times New Roman" w:cs="Times New Roman"/>
          <w:sz w:val="19"/>
        </w:rPr>
      </w:pPr>
      <w:r>
        <w:rPr>
          <w:rFonts w:ascii="Times New Roman" w:eastAsia="Arial" w:hAnsi="Times New Roman" w:cs="Times New Roman"/>
          <w:noProof/>
          <w:sz w:val="19"/>
        </w:rPr>
        <w:lastRenderedPageBreak/>
        <w:drawing>
          <wp:inline distT="0" distB="0" distL="0" distR="0">
            <wp:extent cx="5629275" cy="3952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Ishganttchartnew-05.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629275" cy="3952875"/>
                    </a:xfrm>
                    <a:prstGeom prst="rect">
                      <a:avLst/>
                    </a:prstGeom>
                  </pic:spPr>
                </pic:pic>
              </a:graphicData>
            </a:graphic>
          </wp:inline>
        </w:drawing>
      </w:r>
    </w:p>
    <w:p w:rsidR="006C3FF8" w:rsidRPr="00CC7A3B" w:rsidRDefault="006C3FF8" w:rsidP="00CC7A3B">
      <w:pPr>
        <w:spacing w:line="360" w:lineRule="auto"/>
        <w:ind w:firstLine="327"/>
        <w:jc w:val="both"/>
        <w:rPr>
          <w:rFonts w:ascii="Times New Roman" w:eastAsia="Arial" w:hAnsi="Times New Roman" w:cs="Times New Roman"/>
          <w:sz w:val="19"/>
        </w:rPr>
      </w:pPr>
      <w:r>
        <w:rPr>
          <w:rFonts w:ascii="Times New Roman" w:eastAsia="Arial" w:hAnsi="Times New Roman" w:cs="Times New Roman"/>
          <w:noProof/>
          <w:sz w:val="19"/>
        </w:rPr>
        <w:drawing>
          <wp:inline distT="0" distB="0" distL="0" distR="0">
            <wp:extent cx="5686425" cy="4676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shganttchartnew-06.jpg"/>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5686425" cy="4676775"/>
                    </a:xfrm>
                    <a:prstGeom prst="rect">
                      <a:avLst/>
                    </a:prstGeom>
                  </pic:spPr>
                </pic:pic>
              </a:graphicData>
            </a:graphic>
          </wp:inline>
        </w:drawing>
      </w:r>
    </w:p>
    <w:p w:rsidR="006C3FF8" w:rsidRDefault="006C3FF8" w:rsidP="00CC7A3B">
      <w:pPr>
        <w:spacing w:line="360" w:lineRule="auto"/>
        <w:ind w:firstLine="327"/>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extent cx="5600700" cy="3971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Ishganttchartnew-07.jpg"/>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600700" cy="3971925"/>
                    </a:xfrm>
                    <a:prstGeom prst="rect">
                      <a:avLst/>
                    </a:prstGeom>
                  </pic:spPr>
                </pic:pic>
              </a:graphicData>
            </a:graphic>
          </wp:inline>
        </w:drawing>
      </w:r>
      <w:r>
        <w:rPr>
          <w:rFonts w:ascii="Times New Roman" w:eastAsia="Times New Roman" w:hAnsi="Times New Roman" w:cs="Times New Roman"/>
          <w:b/>
          <w:noProof/>
          <w:sz w:val="32"/>
          <w:szCs w:val="32"/>
        </w:rPr>
        <w:drawing>
          <wp:inline distT="0" distB="0" distL="0" distR="0">
            <wp:extent cx="5895975" cy="475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shganttchartnew-08.jpg"/>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5895975" cy="4752975"/>
                    </a:xfrm>
                    <a:prstGeom prst="rect">
                      <a:avLst/>
                    </a:prstGeom>
                  </pic:spPr>
                </pic:pic>
              </a:graphicData>
            </a:graphic>
          </wp:inline>
        </w:drawing>
      </w:r>
      <w:r>
        <w:rPr>
          <w:rFonts w:ascii="Times New Roman" w:eastAsia="Times New Roman" w:hAnsi="Times New Roman" w:cs="Times New Roman"/>
          <w:b/>
          <w:noProof/>
          <w:sz w:val="32"/>
          <w:szCs w:val="32"/>
        </w:rPr>
        <w:lastRenderedPageBreak/>
        <w:drawing>
          <wp:inline distT="0" distB="0" distL="0" distR="0">
            <wp:extent cx="5724525" cy="3676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Ishganttchartnew-09.jpg"/>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5724525" cy="3676650"/>
                    </a:xfrm>
                    <a:prstGeom prst="rect">
                      <a:avLst/>
                    </a:prstGeom>
                  </pic:spPr>
                </pic:pic>
              </a:graphicData>
            </a:graphic>
          </wp:inline>
        </w:drawing>
      </w:r>
    </w:p>
    <w:p w:rsidR="006C3FF8" w:rsidRDefault="006C3FF8" w:rsidP="00CC7A3B">
      <w:pPr>
        <w:spacing w:line="360" w:lineRule="auto"/>
        <w:ind w:firstLine="327"/>
        <w:jc w:val="center"/>
        <w:rPr>
          <w:rFonts w:ascii="Times New Roman" w:eastAsia="Times New Roman" w:hAnsi="Times New Roman" w:cs="Times New Roman"/>
          <w:b/>
          <w:sz w:val="32"/>
          <w:szCs w:val="32"/>
        </w:rPr>
      </w:pPr>
    </w:p>
    <w:p w:rsidR="00833FF7" w:rsidRDefault="00833FF7" w:rsidP="00CC7A3B">
      <w:pPr>
        <w:spacing w:line="360" w:lineRule="auto"/>
        <w:ind w:firstLine="327"/>
        <w:jc w:val="center"/>
        <w:rPr>
          <w:rFonts w:ascii="Times New Roman" w:eastAsia="Times New Roman" w:hAnsi="Times New Roman" w:cs="Times New Roman"/>
          <w:b/>
          <w:sz w:val="32"/>
          <w:szCs w:val="32"/>
        </w:rPr>
      </w:pPr>
    </w:p>
    <w:p w:rsidR="006719A3" w:rsidRPr="00CC7A3B" w:rsidRDefault="006719A3" w:rsidP="00CC7A3B">
      <w:pPr>
        <w:spacing w:line="360" w:lineRule="auto"/>
        <w:ind w:firstLine="327"/>
        <w:jc w:val="center"/>
        <w:rPr>
          <w:rFonts w:ascii="Times New Roman" w:eastAsia="Times New Roman" w:hAnsi="Times New Roman" w:cs="Times New Roman"/>
          <w:b/>
          <w:sz w:val="32"/>
          <w:szCs w:val="32"/>
        </w:rPr>
      </w:pPr>
      <w:r w:rsidRPr="00CC7A3B">
        <w:rPr>
          <w:rFonts w:ascii="Times New Roman" w:eastAsia="Times New Roman" w:hAnsi="Times New Roman" w:cs="Times New Roman"/>
          <w:b/>
          <w:sz w:val="32"/>
          <w:szCs w:val="32"/>
        </w:rPr>
        <w:t>Literature Review</w:t>
      </w:r>
    </w:p>
    <w:p w:rsidR="006719A3" w:rsidRDefault="006719A3" w:rsidP="00CC7A3B">
      <w:pPr>
        <w:spacing w:line="360" w:lineRule="auto"/>
        <w:ind w:firstLine="327"/>
        <w:jc w:val="both"/>
        <w:rPr>
          <w:rFonts w:ascii="Times New Roman" w:eastAsia="Arial" w:hAnsi="Times New Roman" w:cs="Times New Roman"/>
          <w:sz w:val="24"/>
        </w:rPr>
      </w:pPr>
      <w:r w:rsidRPr="00CC7A3B">
        <w:rPr>
          <w:rFonts w:ascii="Times New Roman" w:eastAsia="Arial" w:hAnsi="Times New Roman" w:cs="Times New Roman"/>
          <w:sz w:val="24"/>
        </w:rPr>
        <w:t>Generating captions for images is a very intriguing task lying at the intersection of the areas of Computer vision and Natural Language Processing. This task is central to the problem of understanding a scene.</w:t>
      </w:r>
    </w:p>
    <w:p w:rsidR="00C02419" w:rsidRDefault="00C02419" w:rsidP="00CC7A3B">
      <w:pPr>
        <w:spacing w:line="360" w:lineRule="auto"/>
        <w:ind w:firstLine="327"/>
        <w:jc w:val="both"/>
        <w:rPr>
          <w:rFonts w:ascii="Times New Roman" w:eastAsia="Arial" w:hAnsi="Times New Roman" w:cs="Times New Roman"/>
          <w:sz w:val="24"/>
        </w:rPr>
      </w:pPr>
    </w:p>
    <w:p w:rsidR="00C02419" w:rsidRPr="00C02419" w:rsidRDefault="00C02419" w:rsidP="00C02419">
      <w:pPr>
        <w:spacing w:line="360" w:lineRule="auto"/>
        <w:jc w:val="both"/>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r w:rsidRPr="00C02419">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purpose of this model is to encode the visual information from an image and semantic information from a caption, into </w:t>
      </w:r>
      <w:proofErr w:type="gramStart"/>
      <w:r w:rsidRPr="00C02419">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C02419">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embedding space; this embedding space has the property that vectors that are close to each other are visually or semantically related.</w:t>
      </w:r>
      <w:r w:rsidRPr="00C02419">
        <w:rPr>
          <w:rStyle w:val="Heading2Char"/>
          <w:rFonts w:ascii="Times New Roman" w:eastAsia="Calibri" w:hAnsi="Times New Roman" w:cs="Times New Roman"/>
          <w:b w:val="0"/>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02419">
        <w:rPr>
          <w:rStyle w:val="apple-converted-space"/>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C02419">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 batch of images and captions, we can use the model to map them all into this embedding space, compute a distance metric, and for each image and for each caption find its nearest neighbors. If you rank the neighbors by which examples are closest, you have ranked how relevant images and captions are to each other</w:t>
      </w:r>
      <w:r w:rsidRPr="00C02419">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bookmarkEnd w:id="0"/>
    <w:p w:rsidR="00C02419" w:rsidRPr="00CC7A3B" w:rsidRDefault="00C02419" w:rsidP="00CC7A3B">
      <w:pPr>
        <w:spacing w:line="360" w:lineRule="auto"/>
        <w:ind w:firstLine="327"/>
        <w:jc w:val="both"/>
        <w:rPr>
          <w:rFonts w:ascii="Times New Roman" w:eastAsia="Arial" w:hAnsi="Times New Roman" w:cs="Times New Roman"/>
          <w:sz w:val="24"/>
        </w:rPr>
      </w:pPr>
    </w:p>
    <w:p w:rsidR="006719A3" w:rsidRPr="00CC7A3B" w:rsidRDefault="006719A3" w:rsidP="00CC7A3B">
      <w:pPr>
        <w:spacing w:line="360" w:lineRule="auto"/>
        <w:ind w:firstLine="327"/>
        <w:jc w:val="both"/>
        <w:rPr>
          <w:rFonts w:ascii="Times New Roman" w:eastAsia="Arial" w:hAnsi="Times New Roman" w:cs="Times New Roman"/>
          <w:sz w:val="24"/>
        </w:rPr>
      </w:pPr>
    </w:p>
    <w:p w:rsidR="00C02419" w:rsidRDefault="00C02419" w:rsidP="00CC7A3B">
      <w:pPr>
        <w:tabs>
          <w:tab w:val="left" w:pos="480"/>
        </w:tabs>
        <w:spacing w:line="360" w:lineRule="auto"/>
        <w:rPr>
          <w:rFonts w:ascii="Times New Roman" w:eastAsia="Arial" w:hAnsi="Times New Roman" w:cs="Times New Roman"/>
          <w:b/>
          <w:sz w:val="28"/>
          <w:szCs w:val="28"/>
        </w:rPr>
      </w:pPr>
    </w:p>
    <w:p w:rsidR="006719A3" w:rsidRPr="00CC7A3B" w:rsidRDefault="006719A3" w:rsidP="00CC7A3B">
      <w:pPr>
        <w:tabs>
          <w:tab w:val="left" w:pos="480"/>
        </w:tabs>
        <w:spacing w:line="360" w:lineRule="auto"/>
        <w:rPr>
          <w:rFonts w:ascii="Times New Roman" w:eastAsia="Arial" w:hAnsi="Times New Roman" w:cs="Times New Roman"/>
          <w:b/>
          <w:sz w:val="28"/>
          <w:szCs w:val="28"/>
        </w:rPr>
      </w:pPr>
      <w:r w:rsidRPr="00CC7A3B">
        <w:rPr>
          <w:rFonts w:ascii="Times New Roman" w:eastAsia="Arial" w:hAnsi="Times New Roman" w:cs="Times New Roman"/>
          <w:b/>
          <w:sz w:val="28"/>
          <w:szCs w:val="28"/>
        </w:rPr>
        <w:lastRenderedPageBreak/>
        <w:t>Previous work</w:t>
      </w:r>
    </w:p>
    <w:p w:rsidR="006719A3" w:rsidRPr="00CC7A3B" w:rsidRDefault="006719A3" w:rsidP="00CC7A3B">
      <w:pPr>
        <w:spacing w:line="360" w:lineRule="auto"/>
        <w:rPr>
          <w:rFonts w:ascii="Times New Roman" w:eastAsia="Times New Roman" w:hAnsi="Times New Roman" w:cs="Times New Roman"/>
        </w:rPr>
      </w:pPr>
    </w:p>
    <w:p w:rsidR="006719A3" w:rsidRPr="00CC7A3B" w:rsidRDefault="006719A3" w:rsidP="00CC7A3B">
      <w:pPr>
        <w:spacing w:line="360" w:lineRule="auto"/>
        <w:jc w:val="both"/>
        <w:rPr>
          <w:rFonts w:ascii="Times New Roman" w:eastAsia="Arial" w:hAnsi="Times New Roman" w:cs="Times New Roman"/>
          <w:sz w:val="24"/>
          <w:szCs w:val="24"/>
        </w:rPr>
      </w:pPr>
      <w:r w:rsidRPr="00CC7A3B">
        <w:rPr>
          <w:rFonts w:ascii="Times New Roman" w:eastAsia="Arial" w:hAnsi="Times New Roman" w:cs="Times New Roman"/>
          <w:sz w:val="24"/>
          <w:szCs w:val="24"/>
        </w:rPr>
        <w:t>Traditionally, pre-defined templates have been used to generate captions for images. But this approach is very limited because it cannot be used to generate lexically rich captions.</w:t>
      </w:r>
    </w:p>
    <w:p w:rsidR="00367695" w:rsidRPr="00CC7A3B" w:rsidRDefault="00367695" w:rsidP="00CC7A3B">
      <w:pPr>
        <w:spacing w:line="360" w:lineRule="auto"/>
        <w:jc w:val="both"/>
        <w:rPr>
          <w:rFonts w:ascii="Times New Roman" w:eastAsia="Arial" w:hAnsi="Times New Roman" w:cs="Times New Roman"/>
          <w:sz w:val="24"/>
          <w:szCs w:val="24"/>
        </w:rPr>
      </w:pPr>
      <w:r w:rsidRPr="00CC7A3B">
        <w:rPr>
          <w:rFonts w:ascii="Times New Roman" w:eastAsia="Arial" w:hAnsi="Times New Roman" w:cs="Times New Roman"/>
          <w:sz w:val="24"/>
          <w:szCs w:val="24"/>
        </w:rPr>
        <w:t xml:space="preserve">The research in the problem of caption generation has seen a surge since the advancement in training neural networks and the availability of large classification datasets. Most of the related work has been based on training deep recurrent neural networks. The first paper that used neural networks for generating image captions was proposed by </w:t>
      </w:r>
      <w:proofErr w:type="spellStart"/>
      <w:r w:rsidRPr="00CC7A3B">
        <w:rPr>
          <w:rFonts w:ascii="Times New Roman" w:eastAsia="Arial" w:hAnsi="Times New Roman" w:cs="Times New Roman"/>
          <w:sz w:val="24"/>
          <w:szCs w:val="24"/>
        </w:rPr>
        <w:t>Kiros</w:t>
      </w:r>
      <w:proofErr w:type="spellEnd"/>
      <w:r w:rsidRPr="00CC7A3B">
        <w:rPr>
          <w:rFonts w:ascii="Times New Roman" w:eastAsia="Arial" w:hAnsi="Times New Roman" w:cs="Times New Roman"/>
          <w:sz w:val="24"/>
          <w:szCs w:val="24"/>
        </w:rPr>
        <w:t xml:space="preserve"> et al. </w:t>
      </w:r>
      <w:hyperlink w:anchor="page15" w:history="1">
        <w:r w:rsidRPr="00CC7A3B">
          <w:rPr>
            <w:rFonts w:ascii="Times New Roman" w:eastAsia="Arial" w:hAnsi="Times New Roman" w:cs="Times New Roman"/>
            <w:sz w:val="24"/>
            <w:szCs w:val="24"/>
          </w:rPr>
          <w:t>[6</w:t>
        </w:r>
        <w:proofErr w:type="gramStart"/>
        <w:r w:rsidRPr="00CC7A3B">
          <w:rPr>
            <w:rFonts w:ascii="Times New Roman" w:eastAsia="Arial" w:hAnsi="Times New Roman" w:cs="Times New Roman"/>
            <w:sz w:val="24"/>
            <w:szCs w:val="24"/>
          </w:rPr>
          <w:t xml:space="preserve">], </w:t>
        </w:r>
      </w:hyperlink>
      <w:r w:rsidRPr="00CC7A3B">
        <w:rPr>
          <w:rFonts w:ascii="Times New Roman" w:eastAsia="Arial" w:hAnsi="Times New Roman" w:cs="Times New Roman"/>
          <w:sz w:val="24"/>
          <w:szCs w:val="24"/>
        </w:rPr>
        <w:t>that</w:t>
      </w:r>
      <w:proofErr w:type="gramEnd"/>
      <w:r w:rsidRPr="00CC7A3B">
        <w:rPr>
          <w:rFonts w:ascii="Times New Roman" w:eastAsia="Arial" w:hAnsi="Times New Roman" w:cs="Times New Roman"/>
          <w:sz w:val="24"/>
          <w:szCs w:val="24"/>
        </w:rPr>
        <w:t xml:space="preserve"> used Multi-modal log bilinear model that was biased by the features obtained from input image.</w:t>
      </w:r>
    </w:p>
    <w:p w:rsidR="00367695" w:rsidRPr="00CC7A3B" w:rsidRDefault="00367695" w:rsidP="00CC7A3B">
      <w:pPr>
        <w:spacing w:line="360" w:lineRule="auto"/>
        <w:rPr>
          <w:rFonts w:ascii="Times New Roman" w:eastAsia="Times New Roman" w:hAnsi="Times New Roman" w:cs="Times New Roman"/>
          <w:sz w:val="24"/>
          <w:szCs w:val="24"/>
        </w:rPr>
      </w:pPr>
    </w:p>
    <w:p w:rsidR="00367695" w:rsidRPr="00CC7A3B" w:rsidRDefault="00367695" w:rsidP="00CC7A3B">
      <w:pPr>
        <w:spacing w:line="360" w:lineRule="auto"/>
        <w:jc w:val="both"/>
        <w:rPr>
          <w:rFonts w:ascii="Times New Roman" w:eastAsia="Arial" w:hAnsi="Times New Roman" w:cs="Times New Roman"/>
          <w:sz w:val="24"/>
          <w:szCs w:val="24"/>
        </w:rPr>
      </w:pPr>
      <w:proofErr w:type="spellStart"/>
      <w:r w:rsidRPr="00CC7A3B">
        <w:rPr>
          <w:rFonts w:ascii="Times New Roman" w:eastAsia="Arial" w:hAnsi="Times New Roman" w:cs="Times New Roman"/>
          <w:sz w:val="24"/>
          <w:szCs w:val="24"/>
        </w:rPr>
        <w:t>Karpathy</w:t>
      </w:r>
      <w:proofErr w:type="spellEnd"/>
      <w:r w:rsidRPr="00CC7A3B">
        <w:rPr>
          <w:rFonts w:ascii="Times New Roman" w:eastAsia="Arial" w:hAnsi="Times New Roman" w:cs="Times New Roman"/>
          <w:sz w:val="24"/>
          <w:szCs w:val="24"/>
        </w:rPr>
        <w:t xml:space="preserve"> et.al </w:t>
      </w:r>
      <w:hyperlink w:anchor="page15" w:history="1">
        <w:r w:rsidRPr="00CC7A3B">
          <w:rPr>
            <w:rFonts w:ascii="Times New Roman" w:eastAsia="Arial" w:hAnsi="Times New Roman" w:cs="Times New Roman"/>
            <w:sz w:val="24"/>
            <w:szCs w:val="24"/>
          </w:rPr>
          <w:t xml:space="preserve">[4] </w:t>
        </w:r>
      </w:hyperlink>
      <w:r w:rsidRPr="00CC7A3B">
        <w:rPr>
          <w:rFonts w:ascii="Times New Roman" w:eastAsia="Arial" w:hAnsi="Times New Roman" w:cs="Times New Roman"/>
          <w:sz w:val="24"/>
          <w:szCs w:val="24"/>
        </w:rPr>
        <w:t xml:space="preserve">developed a model that generated text descriptions for images based on labels in the form of a set of sentences and images. They use multi-modal </w:t>
      </w:r>
      <w:proofErr w:type="spellStart"/>
      <w:r w:rsidRPr="00CC7A3B">
        <w:rPr>
          <w:rFonts w:ascii="Times New Roman" w:eastAsia="Arial" w:hAnsi="Times New Roman" w:cs="Times New Roman"/>
          <w:sz w:val="24"/>
          <w:szCs w:val="24"/>
        </w:rPr>
        <w:t>embeddings</w:t>
      </w:r>
      <w:proofErr w:type="spellEnd"/>
      <w:r w:rsidRPr="00CC7A3B">
        <w:rPr>
          <w:rFonts w:ascii="Times New Roman" w:eastAsia="Arial" w:hAnsi="Times New Roman" w:cs="Times New Roman"/>
          <w:sz w:val="24"/>
          <w:szCs w:val="24"/>
        </w:rPr>
        <w:t xml:space="preserve"> to align images and text based on a ranking model they proposed. Their model was evaluated on both full frame and region level experiments and it was found that their Multimodal Recurrent Neural Net architecture outperformed retrieval baselines.</w:t>
      </w:r>
    </w:p>
    <w:p w:rsidR="006719A3" w:rsidRPr="00CC7A3B" w:rsidRDefault="006719A3" w:rsidP="00CC7A3B">
      <w:pPr>
        <w:spacing w:line="360" w:lineRule="auto"/>
        <w:jc w:val="both"/>
        <w:rPr>
          <w:rFonts w:ascii="Times New Roman" w:eastAsia="Arial" w:hAnsi="Times New Roman" w:cs="Times New Roman"/>
          <w:sz w:val="24"/>
          <w:szCs w:val="24"/>
        </w:rPr>
      </w:pPr>
    </w:p>
    <w:p w:rsidR="00833FF7" w:rsidRDefault="00367695" w:rsidP="00833FF7">
      <w:pPr>
        <w:spacing w:line="360" w:lineRule="auto"/>
        <w:jc w:val="both"/>
        <w:rPr>
          <w:rFonts w:ascii="Times New Roman" w:eastAsia="Arial" w:hAnsi="Times New Roman" w:cs="Times New Roman"/>
          <w:sz w:val="24"/>
          <w:szCs w:val="24"/>
        </w:rPr>
      </w:pPr>
      <w:r w:rsidRPr="00CC7A3B">
        <w:rPr>
          <w:rFonts w:ascii="Times New Roman" w:eastAsia="Arial" w:hAnsi="Times New Roman" w:cs="Times New Roman"/>
          <w:sz w:val="24"/>
          <w:szCs w:val="24"/>
        </w:rPr>
        <w:t>In our project</w:t>
      </w:r>
      <w:r w:rsidR="007A1021" w:rsidRPr="00CC7A3B">
        <w:rPr>
          <w:rFonts w:ascii="Times New Roman" w:eastAsia="Arial" w:hAnsi="Times New Roman" w:cs="Times New Roman"/>
          <w:sz w:val="24"/>
          <w:szCs w:val="24"/>
        </w:rPr>
        <w:t xml:space="preserve"> </w:t>
      </w:r>
      <w:r w:rsidRPr="00CC7A3B">
        <w:rPr>
          <w:rFonts w:ascii="Times New Roman" w:eastAsia="Arial" w:hAnsi="Times New Roman" w:cs="Times New Roman"/>
          <w:sz w:val="24"/>
          <w:szCs w:val="24"/>
        </w:rPr>
        <w:t xml:space="preserve">we </w:t>
      </w:r>
      <w:proofErr w:type="gramStart"/>
      <w:r w:rsidRPr="00CC7A3B">
        <w:rPr>
          <w:rFonts w:ascii="Times New Roman" w:eastAsia="Arial" w:hAnsi="Times New Roman" w:cs="Times New Roman"/>
          <w:sz w:val="24"/>
          <w:szCs w:val="24"/>
        </w:rPr>
        <w:t>have  used</w:t>
      </w:r>
      <w:proofErr w:type="gramEnd"/>
      <w:r w:rsidR="007A1021" w:rsidRPr="00CC7A3B">
        <w:rPr>
          <w:rFonts w:ascii="Times New Roman" w:eastAsia="Arial" w:hAnsi="Times New Roman" w:cs="Times New Roman"/>
          <w:sz w:val="24"/>
          <w:szCs w:val="24"/>
        </w:rPr>
        <w:t xml:space="preserve"> a Convolutional Neural Network coupled with an LSTM based architecture. An image is passed on as an input to the CNN, which yields certain annotation vectors. Based on a human vision inspired notion of attention, a context vector is obtained as a function of these annotation vectors, which is then</w:t>
      </w:r>
      <w:r w:rsidRPr="00CC7A3B">
        <w:rPr>
          <w:rFonts w:ascii="Times New Roman" w:eastAsia="Arial" w:hAnsi="Times New Roman" w:cs="Times New Roman"/>
          <w:sz w:val="24"/>
          <w:szCs w:val="24"/>
        </w:rPr>
        <w:t xml:space="preserve"> passed as an input to the LSTM</w:t>
      </w:r>
      <w:bookmarkStart w:id="1" w:name="page2"/>
      <w:bookmarkEnd w:id="1"/>
      <w:r w:rsidR="00833FF7">
        <w:rPr>
          <w:rFonts w:ascii="Times New Roman" w:eastAsia="Arial" w:hAnsi="Times New Roman" w:cs="Times New Roman"/>
          <w:sz w:val="24"/>
          <w:szCs w:val="24"/>
        </w:rPr>
        <w:t>.</w:t>
      </w:r>
    </w:p>
    <w:p w:rsidR="00833FF7" w:rsidRDefault="00833FF7" w:rsidP="00833FF7">
      <w:pPr>
        <w:spacing w:line="360" w:lineRule="auto"/>
        <w:jc w:val="both"/>
        <w:rPr>
          <w:rFonts w:ascii="Times New Roman" w:eastAsia="Arial" w:hAnsi="Times New Roman" w:cs="Times New Roman"/>
          <w:sz w:val="24"/>
          <w:szCs w:val="24"/>
        </w:rPr>
      </w:pPr>
    </w:p>
    <w:p w:rsidR="00833FF7" w:rsidRDefault="00833FF7" w:rsidP="00833FF7">
      <w:pPr>
        <w:spacing w:line="360" w:lineRule="auto"/>
        <w:jc w:val="both"/>
        <w:rPr>
          <w:rFonts w:ascii="Times New Roman" w:eastAsia="Arial" w:hAnsi="Times New Roman" w:cs="Times New Roman"/>
          <w:b/>
          <w:sz w:val="28"/>
          <w:szCs w:val="28"/>
        </w:rPr>
      </w:pPr>
    </w:p>
    <w:p w:rsidR="00F148AF" w:rsidRPr="00833FF7" w:rsidRDefault="007A1021" w:rsidP="00833FF7">
      <w:pPr>
        <w:spacing w:line="360" w:lineRule="auto"/>
        <w:jc w:val="both"/>
        <w:rPr>
          <w:rFonts w:ascii="Times New Roman" w:eastAsia="Arial" w:hAnsi="Times New Roman" w:cs="Times New Roman"/>
          <w:b/>
          <w:sz w:val="28"/>
          <w:szCs w:val="28"/>
        </w:rPr>
      </w:pPr>
      <w:r w:rsidRPr="00CC7A3B">
        <w:rPr>
          <w:rFonts w:ascii="Times New Roman" w:eastAsia="Arial" w:hAnsi="Times New Roman" w:cs="Times New Roman"/>
          <w:b/>
          <w:sz w:val="28"/>
          <w:szCs w:val="28"/>
        </w:rPr>
        <w:t>Methodology</w:t>
      </w:r>
    </w:p>
    <w:p w:rsidR="007A1021" w:rsidRPr="00CC7A3B" w:rsidRDefault="007A1021" w:rsidP="00CC7A3B">
      <w:pPr>
        <w:tabs>
          <w:tab w:val="left" w:pos="647"/>
        </w:tabs>
        <w:spacing w:line="360" w:lineRule="auto"/>
        <w:jc w:val="both"/>
        <w:rPr>
          <w:rFonts w:ascii="Times New Roman" w:eastAsia="Arial" w:hAnsi="Times New Roman" w:cs="Times New Roman"/>
          <w:b/>
          <w:sz w:val="24"/>
          <w:szCs w:val="24"/>
        </w:rPr>
      </w:pPr>
      <w:r w:rsidRPr="00CC7A3B">
        <w:rPr>
          <w:rFonts w:ascii="Times New Roman" w:eastAsia="Arial" w:hAnsi="Times New Roman" w:cs="Times New Roman"/>
          <w:b/>
          <w:sz w:val="24"/>
          <w:szCs w:val="24"/>
        </w:rPr>
        <w:t>Annotation vector extraction</w:t>
      </w:r>
    </w:p>
    <w:p w:rsidR="007A1021" w:rsidRPr="00CC7A3B" w:rsidRDefault="007A1021" w:rsidP="00CC7A3B">
      <w:pPr>
        <w:spacing w:line="360" w:lineRule="auto"/>
        <w:rPr>
          <w:rFonts w:ascii="Times New Roman" w:eastAsia="Times New Roman" w:hAnsi="Times New Roman" w:cs="Times New Roman"/>
          <w:sz w:val="24"/>
          <w:szCs w:val="24"/>
        </w:rPr>
      </w:pPr>
    </w:p>
    <w:p w:rsidR="007A1021" w:rsidRPr="00CC7A3B" w:rsidRDefault="007A1021" w:rsidP="00CC7A3B">
      <w:pPr>
        <w:spacing w:line="360" w:lineRule="auto"/>
        <w:ind w:left="7"/>
        <w:jc w:val="both"/>
        <w:rPr>
          <w:rFonts w:ascii="Times New Roman" w:eastAsia="Arial" w:hAnsi="Times New Roman" w:cs="Times New Roman"/>
          <w:sz w:val="24"/>
        </w:rPr>
      </w:pPr>
      <w:r w:rsidRPr="00CC7A3B">
        <w:rPr>
          <w:rFonts w:ascii="Times New Roman" w:eastAsia="Arial" w:hAnsi="Times New Roman" w:cs="Times New Roman"/>
          <w:sz w:val="24"/>
          <w:szCs w:val="24"/>
        </w:rPr>
        <w:t xml:space="preserve">We use a pre-trained Convolutional Neural Network </w:t>
      </w:r>
      <w:hyperlink w:anchor="page15" w:history="1">
        <w:r w:rsidRPr="00CC7A3B">
          <w:rPr>
            <w:rFonts w:ascii="Times New Roman" w:eastAsia="Arial" w:hAnsi="Times New Roman" w:cs="Times New Roman"/>
            <w:sz w:val="24"/>
            <w:szCs w:val="24"/>
          </w:rPr>
          <w:t>(CNN</w:t>
        </w:r>
        <w:proofErr w:type="gramStart"/>
        <w:r w:rsidRPr="00CC7A3B">
          <w:rPr>
            <w:rFonts w:ascii="Times New Roman" w:eastAsia="Arial" w:hAnsi="Times New Roman" w:cs="Times New Roman"/>
            <w:sz w:val="24"/>
            <w:szCs w:val="24"/>
          </w:rPr>
          <w:t>)[</w:t>
        </w:r>
        <w:proofErr w:type="gramEnd"/>
        <w:r w:rsidRPr="00CC7A3B">
          <w:rPr>
            <w:rFonts w:ascii="Times New Roman" w:eastAsia="Arial" w:hAnsi="Times New Roman" w:cs="Times New Roman"/>
            <w:sz w:val="24"/>
            <w:szCs w:val="24"/>
          </w:rPr>
          <w:t xml:space="preserve">8] </w:t>
        </w:r>
      </w:hyperlink>
      <w:r w:rsidRPr="00CC7A3B">
        <w:rPr>
          <w:rFonts w:ascii="Times New Roman" w:eastAsia="Arial" w:hAnsi="Times New Roman" w:cs="Times New Roman"/>
          <w:sz w:val="24"/>
          <w:szCs w:val="24"/>
        </w:rPr>
        <w:t xml:space="preserve">to extract feature vectors from input images. A CNN is a feed forward type of </w:t>
      </w:r>
      <w:r w:rsidR="00367695" w:rsidRPr="00CC7A3B">
        <w:rPr>
          <w:rFonts w:ascii="Times New Roman" w:eastAsia="Arial" w:hAnsi="Times New Roman" w:cs="Times New Roman"/>
          <w:sz w:val="24"/>
          <w:szCs w:val="24"/>
        </w:rPr>
        <w:t xml:space="preserve">Artificial Neural Network which </w:t>
      </w:r>
      <w:r w:rsidRPr="00CC7A3B">
        <w:rPr>
          <w:rFonts w:ascii="Times New Roman" w:eastAsia="Arial" w:hAnsi="Times New Roman" w:cs="Times New Roman"/>
          <w:sz w:val="24"/>
          <w:szCs w:val="24"/>
        </w:rPr>
        <w:t>unlike fully connected layers, has only a subset of nodes in previous layer connected to a node in the next layer.</w:t>
      </w:r>
      <w:r w:rsidRPr="00CC7A3B">
        <w:rPr>
          <w:rFonts w:ascii="Times New Roman" w:hAnsi="Times New Roman" w:cs="Times New Roman"/>
          <w:sz w:val="24"/>
          <w:szCs w:val="24"/>
        </w:rPr>
        <w:t xml:space="preserve"> </w:t>
      </w:r>
      <w:r w:rsidRPr="00CC7A3B">
        <w:rPr>
          <w:rFonts w:ascii="Times New Roman" w:eastAsia="Arial" w:hAnsi="Times New Roman" w:cs="Times New Roman"/>
          <w:sz w:val="24"/>
          <w:szCs w:val="24"/>
        </w:rPr>
        <w:t>CNN features have the potential to describe the image. To leverage this potential to natural language, a usual method is to extract sequential information and convert them into language</w:t>
      </w:r>
      <w:proofErr w:type="gramStart"/>
      <w:r w:rsidRPr="00CC7A3B">
        <w:rPr>
          <w:rFonts w:ascii="Times New Roman" w:eastAsia="Arial" w:hAnsi="Times New Roman" w:cs="Times New Roman"/>
          <w:sz w:val="24"/>
          <w:szCs w:val="24"/>
        </w:rPr>
        <w:t>..</w:t>
      </w:r>
      <w:proofErr w:type="gramEnd"/>
      <w:r w:rsidRPr="00CC7A3B">
        <w:rPr>
          <w:rFonts w:ascii="Times New Roman" w:eastAsia="Arial" w:hAnsi="Times New Roman" w:cs="Times New Roman"/>
          <w:sz w:val="24"/>
          <w:szCs w:val="24"/>
        </w:rPr>
        <w:t xml:space="preserve"> In most recent image captioning works, they extract feature map from </w:t>
      </w:r>
      <w:r w:rsidRPr="00CC7A3B">
        <w:rPr>
          <w:rFonts w:ascii="Times New Roman" w:eastAsia="Arial" w:hAnsi="Times New Roman" w:cs="Times New Roman"/>
          <w:sz w:val="24"/>
          <w:szCs w:val="24"/>
        </w:rPr>
        <w:lastRenderedPageBreak/>
        <w:t xml:space="preserve">top layers of CNN, pass them to some form of RNN and then use a </w:t>
      </w:r>
      <w:proofErr w:type="spellStart"/>
      <w:r w:rsidRPr="00CC7A3B">
        <w:rPr>
          <w:rFonts w:ascii="Times New Roman" w:eastAsia="Arial" w:hAnsi="Times New Roman" w:cs="Times New Roman"/>
          <w:sz w:val="24"/>
          <w:szCs w:val="24"/>
        </w:rPr>
        <w:t>softmax</w:t>
      </w:r>
      <w:proofErr w:type="spellEnd"/>
      <w:r w:rsidRPr="00CC7A3B">
        <w:rPr>
          <w:rFonts w:ascii="Times New Roman" w:eastAsia="Arial" w:hAnsi="Times New Roman" w:cs="Times New Roman"/>
          <w:sz w:val="24"/>
          <w:szCs w:val="24"/>
        </w:rPr>
        <w:t xml:space="preserve"> to get the score of the words at every step</w:t>
      </w:r>
      <w:r w:rsidR="00367695" w:rsidRPr="00CC7A3B">
        <w:rPr>
          <w:rFonts w:ascii="Times New Roman" w:eastAsia="Arial" w:hAnsi="Times New Roman" w:cs="Times New Roman"/>
          <w:sz w:val="24"/>
          <w:szCs w:val="24"/>
        </w:rPr>
        <w:t>.</w:t>
      </w:r>
    </w:p>
    <w:p w:rsidR="00367695" w:rsidRPr="00CC7A3B" w:rsidRDefault="00367695" w:rsidP="006C3FF8">
      <w:pPr>
        <w:spacing w:line="360" w:lineRule="auto"/>
        <w:ind w:left="7"/>
        <w:jc w:val="center"/>
        <w:rPr>
          <w:rFonts w:ascii="Times New Roman" w:eastAsia="Arial" w:hAnsi="Times New Roman" w:cs="Times New Roman"/>
          <w:sz w:val="24"/>
        </w:rPr>
      </w:pPr>
    </w:p>
    <w:p w:rsidR="00367695" w:rsidRPr="00CC7A3B" w:rsidRDefault="00367695" w:rsidP="00CC7A3B">
      <w:pPr>
        <w:spacing w:line="360" w:lineRule="auto"/>
        <w:ind w:left="7"/>
        <w:jc w:val="both"/>
        <w:rPr>
          <w:rFonts w:ascii="Times New Roman" w:eastAsia="Arial" w:hAnsi="Times New Roman" w:cs="Times New Roman"/>
          <w:sz w:val="24"/>
        </w:rPr>
      </w:pPr>
      <w:r w:rsidRPr="00CC7A3B">
        <w:rPr>
          <w:rFonts w:ascii="Times New Roman" w:eastAsia="Arial" w:hAnsi="Times New Roman" w:cs="Times New Roman"/>
          <w:noProof/>
          <w:sz w:val="21"/>
        </w:rPr>
        <w:drawing>
          <wp:anchor distT="0" distB="0" distL="114300" distR="114300" simplePos="0" relativeHeight="251665408" behindDoc="1" locked="0" layoutInCell="0" allowOverlap="1" wp14:anchorId="7FC0A84F" wp14:editId="1D05E80C">
            <wp:simplePos x="0" y="0"/>
            <wp:positionH relativeFrom="margin">
              <wp:align>left</wp:align>
            </wp:positionH>
            <wp:positionV relativeFrom="paragraph">
              <wp:posOffset>34925</wp:posOffset>
            </wp:positionV>
            <wp:extent cx="5465333" cy="159067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567" cy="1596273"/>
                    </a:xfrm>
                    <a:prstGeom prst="rect">
                      <a:avLst/>
                    </a:prstGeom>
                    <a:noFill/>
                  </pic:spPr>
                </pic:pic>
              </a:graphicData>
            </a:graphic>
            <wp14:sizeRelH relativeFrom="page">
              <wp14:pctWidth>0</wp14:pctWidth>
            </wp14:sizeRelH>
            <wp14:sizeRelV relativeFrom="page">
              <wp14:pctHeight>0</wp14:pctHeight>
            </wp14:sizeRelV>
          </wp:anchor>
        </w:drawing>
      </w:r>
    </w:p>
    <w:p w:rsidR="00367695" w:rsidRPr="00CC7A3B" w:rsidRDefault="00367695" w:rsidP="00CC7A3B">
      <w:pPr>
        <w:spacing w:line="360" w:lineRule="auto"/>
        <w:ind w:left="7"/>
        <w:jc w:val="both"/>
        <w:rPr>
          <w:rFonts w:ascii="Times New Roman" w:eastAsia="Arial" w:hAnsi="Times New Roman" w:cs="Times New Roman"/>
          <w:sz w:val="24"/>
        </w:rPr>
      </w:pPr>
    </w:p>
    <w:p w:rsidR="00367695" w:rsidRPr="00CC7A3B" w:rsidRDefault="00367695" w:rsidP="00CC7A3B">
      <w:pPr>
        <w:spacing w:line="360" w:lineRule="auto"/>
        <w:ind w:left="7"/>
        <w:jc w:val="both"/>
        <w:rPr>
          <w:rFonts w:ascii="Times New Roman" w:eastAsia="Arial" w:hAnsi="Times New Roman" w:cs="Times New Roman"/>
          <w:sz w:val="24"/>
        </w:rPr>
      </w:pPr>
    </w:p>
    <w:p w:rsidR="00367695" w:rsidRPr="00CC7A3B" w:rsidRDefault="00367695" w:rsidP="00CC7A3B">
      <w:pPr>
        <w:spacing w:line="360" w:lineRule="auto"/>
        <w:ind w:left="7"/>
        <w:jc w:val="both"/>
        <w:rPr>
          <w:rFonts w:ascii="Times New Roman" w:eastAsia="Arial" w:hAnsi="Times New Roman" w:cs="Times New Roman"/>
          <w:sz w:val="24"/>
        </w:rPr>
      </w:pPr>
    </w:p>
    <w:p w:rsidR="00367695" w:rsidRPr="00CC7A3B" w:rsidRDefault="00367695" w:rsidP="00CC7A3B">
      <w:pPr>
        <w:spacing w:line="360" w:lineRule="auto"/>
        <w:ind w:left="7"/>
        <w:jc w:val="both"/>
        <w:rPr>
          <w:rFonts w:ascii="Times New Roman" w:eastAsia="Arial" w:hAnsi="Times New Roman" w:cs="Times New Roman"/>
          <w:sz w:val="24"/>
        </w:rPr>
      </w:pPr>
    </w:p>
    <w:p w:rsidR="00367695" w:rsidRPr="00CC7A3B" w:rsidRDefault="00367695" w:rsidP="00CC7A3B">
      <w:pPr>
        <w:spacing w:line="360" w:lineRule="auto"/>
        <w:ind w:left="7"/>
        <w:jc w:val="both"/>
        <w:rPr>
          <w:rFonts w:ascii="Times New Roman" w:eastAsia="Arial" w:hAnsi="Times New Roman" w:cs="Times New Roman"/>
          <w:sz w:val="24"/>
        </w:rPr>
      </w:pPr>
    </w:p>
    <w:p w:rsidR="00367695" w:rsidRPr="00CC7A3B" w:rsidRDefault="00367695" w:rsidP="00CC7A3B">
      <w:pPr>
        <w:spacing w:line="360" w:lineRule="auto"/>
        <w:ind w:left="7"/>
        <w:jc w:val="both"/>
        <w:rPr>
          <w:rFonts w:ascii="Times New Roman" w:eastAsia="Arial" w:hAnsi="Times New Roman" w:cs="Times New Roman"/>
          <w:sz w:val="24"/>
        </w:rPr>
      </w:pPr>
    </w:p>
    <w:p w:rsidR="00367695" w:rsidRPr="00CC7A3B" w:rsidRDefault="00367695" w:rsidP="00CC7A3B">
      <w:pPr>
        <w:spacing w:line="360" w:lineRule="auto"/>
        <w:ind w:left="7"/>
        <w:jc w:val="both"/>
        <w:rPr>
          <w:rFonts w:ascii="Times New Roman" w:eastAsia="Arial" w:hAnsi="Times New Roman" w:cs="Times New Roman"/>
          <w:sz w:val="24"/>
        </w:rPr>
      </w:pPr>
    </w:p>
    <w:p w:rsidR="007A1021" w:rsidRPr="00CC7A3B" w:rsidRDefault="007A1021" w:rsidP="00CC7A3B">
      <w:pPr>
        <w:spacing w:line="360" w:lineRule="auto"/>
        <w:rPr>
          <w:rFonts w:ascii="Times New Roman" w:eastAsia="Times New Roman" w:hAnsi="Times New Roman" w:cs="Times New Roman"/>
        </w:rPr>
      </w:pPr>
    </w:p>
    <w:p w:rsidR="00367695" w:rsidRPr="00CC7A3B" w:rsidRDefault="00367695" w:rsidP="00CC7A3B">
      <w:pPr>
        <w:spacing w:line="360" w:lineRule="auto"/>
        <w:ind w:left="7" w:right="20"/>
        <w:jc w:val="both"/>
        <w:rPr>
          <w:rFonts w:ascii="Times New Roman" w:eastAsia="Arial" w:hAnsi="Times New Roman" w:cs="Times New Roman"/>
          <w:sz w:val="21"/>
        </w:rPr>
      </w:pPr>
    </w:p>
    <w:p w:rsidR="00367695" w:rsidRPr="00CC7A3B" w:rsidRDefault="00367695" w:rsidP="00CC7A3B">
      <w:pPr>
        <w:spacing w:line="360" w:lineRule="auto"/>
        <w:ind w:left="7" w:right="20"/>
        <w:jc w:val="both"/>
        <w:rPr>
          <w:rFonts w:ascii="Times New Roman" w:eastAsia="Arial" w:hAnsi="Times New Roman" w:cs="Times New Roman"/>
          <w:sz w:val="21"/>
        </w:rPr>
      </w:pPr>
    </w:p>
    <w:p w:rsidR="00367695" w:rsidRPr="00CC7A3B" w:rsidRDefault="00367695" w:rsidP="00CC7A3B">
      <w:pPr>
        <w:spacing w:line="360" w:lineRule="auto"/>
        <w:ind w:left="7" w:right="20"/>
        <w:jc w:val="both"/>
        <w:rPr>
          <w:rFonts w:ascii="Times New Roman" w:eastAsia="Arial" w:hAnsi="Times New Roman" w:cs="Times New Roman"/>
          <w:sz w:val="21"/>
        </w:rPr>
      </w:pPr>
    </w:p>
    <w:p w:rsidR="007A1021" w:rsidRPr="00CC7A3B" w:rsidRDefault="007A1021" w:rsidP="00CC7A3B">
      <w:pPr>
        <w:spacing w:line="360" w:lineRule="auto"/>
        <w:ind w:left="7" w:right="20"/>
        <w:jc w:val="both"/>
        <w:rPr>
          <w:rFonts w:ascii="Times New Roman" w:eastAsia="Arial" w:hAnsi="Times New Roman" w:cs="Times New Roman"/>
          <w:sz w:val="21"/>
        </w:rPr>
      </w:pPr>
      <w:r w:rsidRPr="00CC7A3B">
        <w:rPr>
          <w:rFonts w:ascii="Times New Roman" w:eastAsia="Arial" w:hAnsi="Times New Roman" w:cs="Times New Roman"/>
          <w:sz w:val="21"/>
        </w:rPr>
        <w:t xml:space="preserve">Figure 5 illustrates the process of extraction of feature vectors from an image by a CNN. Given an input image of size 24 24, CNN generates 4 matrices by convolving the image with 4 different </w:t>
      </w:r>
      <w:proofErr w:type="gramStart"/>
      <w:r w:rsidRPr="00CC7A3B">
        <w:rPr>
          <w:rFonts w:ascii="Times New Roman" w:eastAsia="Arial" w:hAnsi="Times New Roman" w:cs="Times New Roman"/>
          <w:sz w:val="21"/>
        </w:rPr>
        <w:t>filters(</w:t>
      </w:r>
      <w:proofErr w:type="gramEnd"/>
      <w:r w:rsidRPr="00CC7A3B">
        <w:rPr>
          <w:rFonts w:ascii="Times New Roman" w:eastAsia="Arial" w:hAnsi="Times New Roman" w:cs="Times New Roman"/>
          <w:sz w:val="21"/>
        </w:rPr>
        <w:t>one filter over entire image at a time). This yields 4 sub</w:t>
      </w:r>
      <w:r w:rsidR="00367695" w:rsidRPr="00CC7A3B">
        <w:rPr>
          <w:rFonts w:ascii="Times New Roman" w:eastAsia="Arial" w:hAnsi="Times New Roman" w:cs="Times New Roman"/>
          <w:sz w:val="21"/>
        </w:rPr>
        <w:t xml:space="preserve"> </w:t>
      </w:r>
      <w:r w:rsidRPr="00CC7A3B">
        <w:rPr>
          <w:rFonts w:ascii="Times New Roman" w:eastAsia="Arial" w:hAnsi="Times New Roman" w:cs="Times New Roman"/>
          <w:sz w:val="21"/>
        </w:rPr>
        <w:t>im</w:t>
      </w:r>
      <w:r w:rsidR="00367695" w:rsidRPr="00CC7A3B">
        <w:rPr>
          <w:rFonts w:ascii="Times New Roman" w:eastAsia="Arial" w:hAnsi="Times New Roman" w:cs="Times New Roman"/>
          <w:sz w:val="21"/>
        </w:rPr>
        <w:t>ages or feature maps of size 20*</w:t>
      </w:r>
      <w:r w:rsidRPr="00CC7A3B">
        <w:rPr>
          <w:rFonts w:ascii="Times New Roman" w:eastAsia="Arial" w:hAnsi="Times New Roman" w:cs="Times New Roman"/>
          <w:sz w:val="21"/>
        </w:rPr>
        <w:t xml:space="preserve">20.These are then subsample to decrease the size of feature maps. These convolution and subsampling procedures are repeated at the subsequent stages. </w:t>
      </w:r>
      <w:r w:rsidR="00367695" w:rsidRPr="00CC7A3B">
        <w:rPr>
          <w:rFonts w:ascii="Times New Roman" w:eastAsia="Arial" w:hAnsi="Times New Roman" w:cs="Times New Roman"/>
          <w:sz w:val="21"/>
        </w:rPr>
        <w:t>Af</w:t>
      </w:r>
      <w:r w:rsidRPr="00CC7A3B">
        <w:rPr>
          <w:rFonts w:ascii="Times New Roman" w:eastAsia="Arial" w:hAnsi="Times New Roman" w:cs="Times New Roman"/>
          <w:sz w:val="21"/>
        </w:rPr>
        <w:t xml:space="preserve">ter certain stages these 2 dimensional feature maps are converted to 1 dimensional vector through a fully connected layer. This 1 dimensional vector </w:t>
      </w:r>
      <w:r w:rsidR="00367695" w:rsidRPr="00CC7A3B">
        <w:rPr>
          <w:rFonts w:ascii="Times New Roman" w:eastAsia="Arial" w:hAnsi="Times New Roman" w:cs="Times New Roman"/>
          <w:sz w:val="21"/>
        </w:rPr>
        <w:t>can then be used for classifica</w:t>
      </w:r>
      <w:r w:rsidRPr="00CC7A3B">
        <w:rPr>
          <w:rFonts w:ascii="Times New Roman" w:eastAsia="Arial" w:hAnsi="Times New Roman" w:cs="Times New Roman"/>
          <w:sz w:val="21"/>
        </w:rPr>
        <w:t>tion or other tasks. In our work, we will be using the feature maps (not the 1 dimensional hidden vector) called annotation vectors for generating context vectors.</w:t>
      </w:r>
    </w:p>
    <w:p w:rsidR="00F148AF" w:rsidRPr="00CC7A3B" w:rsidRDefault="00F148AF" w:rsidP="00CC7A3B">
      <w:pPr>
        <w:spacing w:line="360" w:lineRule="auto"/>
        <w:ind w:left="7" w:right="20"/>
        <w:jc w:val="both"/>
        <w:rPr>
          <w:rFonts w:ascii="Times New Roman" w:eastAsia="Arial" w:hAnsi="Times New Roman" w:cs="Times New Roman"/>
          <w:sz w:val="21"/>
        </w:rPr>
      </w:pPr>
    </w:p>
    <w:p w:rsidR="00CC7A3B" w:rsidRDefault="00203ADB" w:rsidP="00CC7A3B">
      <w:pPr>
        <w:spacing w:line="360" w:lineRule="auto"/>
        <w:rPr>
          <w:rFonts w:ascii="Times New Roman" w:hAnsi="Times New Roman" w:cs="Times New Roman"/>
          <w:color w:val="000000" w:themeColor="text1"/>
          <w:spacing w:val="3"/>
          <w:sz w:val="24"/>
          <w:szCs w:val="24"/>
          <w:shd w:val="clear" w:color="auto" w:fill="FFFFFF"/>
        </w:rPr>
      </w:pPr>
      <w:r w:rsidRPr="00CC7A3B">
        <w:rPr>
          <w:rFonts w:ascii="Times New Roman" w:hAnsi="Times New Roman" w:cs="Times New Roman"/>
          <w:color w:val="000000" w:themeColor="text1"/>
          <w:spacing w:val="3"/>
          <w:sz w:val="24"/>
          <w:szCs w:val="24"/>
          <w:shd w:val="clear" w:color="auto" w:fill="FFFFFF"/>
        </w:rPr>
        <w:t xml:space="preserve">For the image-caption relevancy task, recurrent neural networks help accumulate the semantics of a sentence. Strings of sentences are parsed into words, each of which has a </w:t>
      </w:r>
      <w:proofErr w:type="spellStart"/>
      <w:r w:rsidRPr="00CC7A3B">
        <w:rPr>
          <w:rFonts w:ascii="Times New Roman" w:hAnsi="Times New Roman" w:cs="Times New Roman"/>
          <w:color w:val="000000" w:themeColor="text1"/>
          <w:spacing w:val="3"/>
          <w:sz w:val="24"/>
          <w:szCs w:val="24"/>
          <w:shd w:val="clear" w:color="auto" w:fill="FFFFFF"/>
        </w:rPr>
        <w:t>GloVe</w:t>
      </w:r>
      <w:proofErr w:type="spellEnd"/>
      <w:r w:rsidRPr="00CC7A3B">
        <w:rPr>
          <w:rFonts w:ascii="Times New Roman" w:hAnsi="Times New Roman" w:cs="Times New Roman"/>
          <w:color w:val="000000" w:themeColor="text1"/>
          <w:spacing w:val="3"/>
          <w:sz w:val="24"/>
          <w:szCs w:val="24"/>
          <w:shd w:val="clear" w:color="auto" w:fill="FFFFFF"/>
        </w:rPr>
        <w:t xml:space="preserve"> vector representation that can be found in a lookup table. These word vectors are fed into a recurrent neural network sequentially, which captures the notion of semantic meaning over the entire sequence of words via its hidden state. We treat the hidden state after the recurrent net has seen the last word in the sentence as the sen</w:t>
      </w:r>
      <w:r w:rsidR="00CC7A3B">
        <w:rPr>
          <w:rFonts w:ascii="Times New Roman" w:hAnsi="Times New Roman" w:cs="Times New Roman"/>
          <w:color w:val="000000" w:themeColor="text1"/>
          <w:spacing w:val="3"/>
          <w:sz w:val="24"/>
          <w:szCs w:val="24"/>
          <w:shd w:val="clear" w:color="auto" w:fill="FFFFFF"/>
        </w:rPr>
        <w:t>tence embedding</w:t>
      </w:r>
      <w:bookmarkStart w:id="2" w:name="page8"/>
      <w:bookmarkStart w:id="3" w:name="page9"/>
      <w:bookmarkStart w:id="4" w:name="page10"/>
      <w:bookmarkEnd w:id="2"/>
      <w:bookmarkEnd w:id="3"/>
      <w:bookmarkEnd w:id="4"/>
      <w:r w:rsidR="00CC7A3B">
        <w:rPr>
          <w:rFonts w:ascii="Times New Roman" w:hAnsi="Times New Roman" w:cs="Times New Roman"/>
          <w:color w:val="000000" w:themeColor="text1"/>
          <w:spacing w:val="3"/>
          <w:sz w:val="24"/>
          <w:szCs w:val="24"/>
          <w:shd w:val="clear" w:color="auto" w:fill="FFFFFF"/>
        </w:rPr>
        <w:t>.</w:t>
      </w:r>
    </w:p>
    <w:p w:rsidR="00CC7A3B" w:rsidRDefault="00CC7A3B" w:rsidP="00CC7A3B">
      <w:pPr>
        <w:spacing w:line="360" w:lineRule="auto"/>
        <w:rPr>
          <w:rFonts w:ascii="Times New Roman" w:hAnsi="Times New Roman" w:cs="Times New Roman"/>
          <w:color w:val="000000" w:themeColor="text1"/>
          <w:spacing w:val="3"/>
          <w:sz w:val="24"/>
          <w:szCs w:val="24"/>
          <w:shd w:val="clear" w:color="auto" w:fill="FFFFFF"/>
        </w:rPr>
      </w:pPr>
    </w:p>
    <w:p w:rsidR="00833FF7" w:rsidRDefault="00833FF7" w:rsidP="00CC7A3B">
      <w:pPr>
        <w:spacing w:line="360" w:lineRule="auto"/>
        <w:jc w:val="center"/>
        <w:rPr>
          <w:rFonts w:ascii="Times New Roman" w:eastAsia="Times New Roman" w:hAnsi="Times New Roman" w:cs="Times New Roman"/>
          <w:b/>
          <w:bCs/>
          <w:color w:val="000000" w:themeColor="text1"/>
          <w:sz w:val="32"/>
          <w:szCs w:val="32"/>
        </w:rPr>
      </w:pPr>
    </w:p>
    <w:p w:rsidR="00833FF7" w:rsidRDefault="00833FF7" w:rsidP="00CC7A3B">
      <w:pPr>
        <w:spacing w:line="360" w:lineRule="auto"/>
        <w:jc w:val="center"/>
        <w:rPr>
          <w:rFonts w:ascii="Times New Roman" w:eastAsia="Times New Roman" w:hAnsi="Times New Roman" w:cs="Times New Roman"/>
          <w:b/>
          <w:bCs/>
          <w:color w:val="000000" w:themeColor="text1"/>
          <w:sz w:val="32"/>
          <w:szCs w:val="32"/>
        </w:rPr>
      </w:pPr>
    </w:p>
    <w:p w:rsidR="00833FF7" w:rsidRDefault="00833FF7" w:rsidP="00CC7A3B">
      <w:pPr>
        <w:spacing w:line="360" w:lineRule="auto"/>
        <w:jc w:val="center"/>
        <w:rPr>
          <w:rFonts w:ascii="Times New Roman" w:eastAsia="Times New Roman" w:hAnsi="Times New Roman" w:cs="Times New Roman"/>
          <w:b/>
          <w:bCs/>
          <w:color w:val="000000" w:themeColor="text1"/>
          <w:sz w:val="32"/>
          <w:szCs w:val="32"/>
        </w:rPr>
      </w:pPr>
    </w:p>
    <w:p w:rsidR="00833FF7" w:rsidRDefault="00833FF7" w:rsidP="00CC7A3B">
      <w:pPr>
        <w:spacing w:line="360" w:lineRule="auto"/>
        <w:jc w:val="center"/>
        <w:rPr>
          <w:rFonts w:ascii="Times New Roman" w:eastAsia="Times New Roman" w:hAnsi="Times New Roman" w:cs="Times New Roman"/>
          <w:b/>
          <w:bCs/>
          <w:color w:val="000000" w:themeColor="text1"/>
          <w:sz w:val="32"/>
          <w:szCs w:val="32"/>
        </w:rPr>
      </w:pPr>
    </w:p>
    <w:p w:rsidR="00833FF7" w:rsidRDefault="00833FF7" w:rsidP="00CC7A3B">
      <w:pPr>
        <w:spacing w:line="360" w:lineRule="auto"/>
        <w:jc w:val="center"/>
        <w:rPr>
          <w:rFonts w:ascii="Times New Roman" w:eastAsia="Times New Roman" w:hAnsi="Times New Roman" w:cs="Times New Roman"/>
          <w:b/>
          <w:bCs/>
          <w:color w:val="000000" w:themeColor="text1"/>
          <w:sz w:val="32"/>
          <w:szCs w:val="32"/>
        </w:rPr>
      </w:pPr>
    </w:p>
    <w:p w:rsidR="00833FF7" w:rsidRDefault="00833FF7" w:rsidP="00CC7A3B">
      <w:pPr>
        <w:spacing w:line="360" w:lineRule="auto"/>
        <w:jc w:val="center"/>
        <w:rPr>
          <w:rFonts w:ascii="Times New Roman" w:eastAsia="Times New Roman" w:hAnsi="Times New Roman" w:cs="Times New Roman"/>
          <w:b/>
          <w:bCs/>
          <w:color w:val="000000" w:themeColor="text1"/>
          <w:sz w:val="32"/>
          <w:szCs w:val="32"/>
        </w:rPr>
      </w:pPr>
    </w:p>
    <w:p w:rsidR="00833FF7" w:rsidRDefault="00833FF7" w:rsidP="00CC7A3B">
      <w:pPr>
        <w:spacing w:line="360" w:lineRule="auto"/>
        <w:jc w:val="center"/>
        <w:rPr>
          <w:rFonts w:ascii="Times New Roman" w:eastAsia="Times New Roman" w:hAnsi="Times New Roman" w:cs="Times New Roman"/>
          <w:b/>
          <w:bCs/>
          <w:color w:val="000000" w:themeColor="text1"/>
          <w:sz w:val="32"/>
          <w:szCs w:val="32"/>
        </w:rPr>
      </w:pPr>
    </w:p>
    <w:p w:rsidR="00833FF7" w:rsidRDefault="00833FF7" w:rsidP="00CC7A3B">
      <w:pPr>
        <w:spacing w:line="360" w:lineRule="auto"/>
        <w:jc w:val="center"/>
        <w:rPr>
          <w:rFonts w:ascii="Times New Roman" w:eastAsia="Times New Roman" w:hAnsi="Times New Roman" w:cs="Times New Roman"/>
          <w:b/>
          <w:bCs/>
          <w:color w:val="000000" w:themeColor="text1"/>
          <w:sz w:val="32"/>
          <w:szCs w:val="32"/>
        </w:rPr>
      </w:pPr>
    </w:p>
    <w:p w:rsidR="00833FF7" w:rsidRDefault="00833FF7" w:rsidP="00CC7A3B">
      <w:pPr>
        <w:spacing w:line="360" w:lineRule="auto"/>
        <w:jc w:val="center"/>
        <w:rPr>
          <w:rFonts w:ascii="Times New Roman" w:eastAsia="Times New Roman" w:hAnsi="Times New Roman" w:cs="Times New Roman"/>
          <w:b/>
          <w:bCs/>
          <w:color w:val="000000" w:themeColor="text1"/>
          <w:sz w:val="32"/>
          <w:szCs w:val="32"/>
        </w:rPr>
      </w:pPr>
    </w:p>
    <w:p w:rsidR="00833FF7" w:rsidRDefault="00833FF7" w:rsidP="00CC7A3B">
      <w:pPr>
        <w:spacing w:line="360" w:lineRule="auto"/>
        <w:jc w:val="center"/>
        <w:rPr>
          <w:rFonts w:ascii="Times New Roman" w:eastAsia="Times New Roman" w:hAnsi="Times New Roman" w:cs="Times New Roman"/>
          <w:b/>
          <w:bCs/>
          <w:color w:val="000000" w:themeColor="text1"/>
          <w:sz w:val="32"/>
          <w:szCs w:val="32"/>
        </w:rPr>
      </w:pPr>
    </w:p>
    <w:p w:rsidR="00F123A3" w:rsidRPr="00CC7A3B" w:rsidRDefault="00F123A3" w:rsidP="00CC7A3B">
      <w:pPr>
        <w:spacing w:line="360" w:lineRule="auto"/>
        <w:jc w:val="center"/>
        <w:rPr>
          <w:rFonts w:ascii="Times New Roman" w:eastAsia="Times New Roman" w:hAnsi="Times New Roman" w:cs="Times New Roman"/>
          <w:b/>
          <w:bCs/>
          <w:color w:val="000000" w:themeColor="text1"/>
          <w:sz w:val="32"/>
          <w:szCs w:val="32"/>
        </w:rPr>
      </w:pPr>
      <w:r w:rsidRPr="00CC7A3B">
        <w:rPr>
          <w:rFonts w:ascii="Times New Roman" w:eastAsia="Times New Roman" w:hAnsi="Times New Roman" w:cs="Times New Roman"/>
          <w:b/>
          <w:bCs/>
          <w:color w:val="000000" w:themeColor="text1"/>
          <w:sz w:val="32"/>
          <w:szCs w:val="32"/>
        </w:rPr>
        <w:t>Requirement Analysis:</w:t>
      </w:r>
    </w:p>
    <w:p w:rsidR="00F123A3" w:rsidRPr="00CC7A3B" w:rsidRDefault="00DB2EE0" w:rsidP="00CC7A3B">
      <w:pPr>
        <w:spacing w:after="160" w:line="360" w:lineRule="auto"/>
        <w:rPr>
          <w:rFonts w:ascii="Times New Roman" w:eastAsia="Arial" w:hAnsi="Times New Roman" w:cs="Times New Roman"/>
          <w:b/>
          <w:color w:val="000000" w:themeColor="text1"/>
          <w:sz w:val="28"/>
          <w:szCs w:val="28"/>
        </w:rPr>
      </w:pPr>
      <w:r w:rsidRPr="00CC7A3B">
        <w:rPr>
          <w:rFonts w:ascii="Times New Roman" w:eastAsia="Arial" w:hAnsi="Times New Roman" w:cs="Times New Roman"/>
          <w:b/>
          <w:color w:val="000000" w:themeColor="text1"/>
          <w:sz w:val="28"/>
          <w:szCs w:val="28"/>
        </w:rPr>
        <w:t>Use Case Diagram:</w:t>
      </w:r>
    </w:p>
    <w:p w:rsidR="00DB2EE0" w:rsidRPr="00CC7A3B" w:rsidRDefault="00DB2EE0" w:rsidP="00CC7A3B">
      <w:pPr>
        <w:spacing w:after="160" w:line="360" w:lineRule="auto"/>
        <w:rPr>
          <w:rFonts w:ascii="Times New Roman" w:eastAsia="Arial" w:hAnsi="Times New Roman" w:cs="Times New Roman"/>
          <w:sz w:val="28"/>
          <w:szCs w:val="28"/>
        </w:rPr>
      </w:pPr>
      <w:r w:rsidRPr="00CC7A3B">
        <w:rPr>
          <w:rFonts w:ascii="Times New Roman" w:eastAsia="Arial" w:hAnsi="Times New Roman" w:cs="Times New Roman"/>
          <w:noProof/>
          <w:sz w:val="28"/>
          <w:szCs w:val="28"/>
        </w:rPr>
        <w:drawing>
          <wp:inline distT="0" distB="0" distL="0" distR="0">
            <wp:extent cx="5746750" cy="35909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PNG"/>
                    <pic:cNvPicPr/>
                  </pic:nvPicPr>
                  <pic:blipFill>
                    <a:blip r:embed="rId15">
                      <a:extLst>
                        <a:ext uri="{28A0092B-C50C-407E-A947-70E740481C1C}">
                          <a14:useLocalDpi xmlns:a14="http://schemas.microsoft.com/office/drawing/2010/main" val="0"/>
                        </a:ext>
                      </a:extLst>
                    </a:blip>
                    <a:stretch>
                      <a:fillRect/>
                    </a:stretch>
                  </pic:blipFill>
                  <pic:spPr>
                    <a:xfrm>
                      <a:off x="0" y="0"/>
                      <a:ext cx="5746750" cy="3590925"/>
                    </a:xfrm>
                    <a:prstGeom prst="rect">
                      <a:avLst/>
                    </a:prstGeom>
                  </pic:spPr>
                </pic:pic>
              </a:graphicData>
            </a:graphic>
          </wp:inline>
        </w:drawing>
      </w:r>
    </w:p>
    <w:p w:rsidR="00FE229B" w:rsidRPr="00FE229B" w:rsidRDefault="00DB2EE0" w:rsidP="00FE229B">
      <w:pPr>
        <w:spacing w:after="160" w:line="360" w:lineRule="auto"/>
        <w:rPr>
          <w:rFonts w:ascii="Times New Roman" w:eastAsia="Arial" w:hAnsi="Times New Roman" w:cs="Times New Roman"/>
          <w:b/>
          <w:sz w:val="28"/>
          <w:szCs w:val="28"/>
        </w:rPr>
      </w:pPr>
      <w:r w:rsidRPr="00CC7A3B">
        <w:rPr>
          <w:rFonts w:ascii="Times New Roman" w:eastAsia="Arial" w:hAnsi="Times New Roman" w:cs="Times New Roman"/>
          <w:b/>
          <w:sz w:val="28"/>
          <w:szCs w:val="28"/>
        </w:rPr>
        <w:t>Use Case</w:t>
      </w:r>
      <w:r w:rsidR="00FE229B">
        <w:rPr>
          <w:rFonts w:ascii="Times New Roman" w:eastAsia="Arial" w:hAnsi="Times New Roman" w:cs="Times New Roman"/>
          <w:b/>
          <w:sz w:val="28"/>
          <w:szCs w:val="28"/>
        </w:rPr>
        <w:t xml:space="preserve"> Templates</w:t>
      </w:r>
      <w:r w:rsidRPr="00CC7A3B">
        <w:rPr>
          <w:rFonts w:ascii="Times New Roman" w:eastAsia="Arial" w:hAnsi="Times New Roman" w:cs="Times New Roman"/>
          <w:b/>
          <w:sz w:val="28"/>
          <w:szCs w:val="28"/>
        </w:rPr>
        <w:t>:</w:t>
      </w:r>
      <w:r w:rsidR="00FE229B" w:rsidRPr="00FE229B">
        <w:rPr>
          <w:rFonts w:ascii="Times New Roman" w:eastAsia="Times New Roman" w:hAnsi="Times New Roman" w:cs="Times New Roman"/>
          <w:sz w:val="24"/>
          <w:szCs w:val="24"/>
        </w:rPr>
        <w:br/>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Use Case:</w:t>
      </w:r>
      <w:r w:rsidRPr="00FE229B">
        <w:rPr>
          <w:rFonts w:ascii="Times New Roman" w:eastAsia="Times New Roman" w:hAnsi="Times New Roman" w:cs="Times New Roman"/>
          <w:color w:val="000000"/>
          <w:sz w:val="24"/>
          <w:szCs w:val="24"/>
        </w:rPr>
        <w:t xml:space="preserve"> </w:t>
      </w:r>
      <w:r w:rsidRPr="00FE229B">
        <w:rPr>
          <w:rFonts w:ascii="Times New Roman" w:eastAsia="Times New Roman" w:hAnsi="Times New Roman" w:cs="Times New Roman"/>
          <w:b/>
          <w:color w:val="000000"/>
          <w:sz w:val="24"/>
          <w:szCs w:val="24"/>
        </w:rPr>
        <w:t>User Login</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Id</w:t>
      </w:r>
      <w:r w:rsidRPr="00FE229B">
        <w:rPr>
          <w:rFonts w:ascii="Times New Roman" w:eastAsia="Times New Roman" w:hAnsi="Times New Roman" w:cs="Times New Roman"/>
          <w:color w:val="000000"/>
          <w:sz w:val="24"/>
          <w:szCs w:val="24"/>
        </w:rPr>
        <w:t>:  UC- &lt;UC-001&gt;</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Description:</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 xml:space="preserve">User enter the username and password for authentication. </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 xml:space="preserve">Level: </w:t>
      </w:r>
      <w:r w:rsidRPr="00FE229B">
        <w:rPr>
          <w:rFonts w:ascii="Times New Roman" w:eastAsia="Times New Roman" w:hAnsi="Times New Roman" w:cs="Times New Roman"/>
          <w:sz w:val="24"/>
          <w:szCs w:val="24"/>
        </w:rPr>
        <w:t>Low Level</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Primary Actor: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Application User</w:t>
      </w:r>
      <w:r w:rsidRPr="00FE229B">
        <w:rPr>
          <w:rFonts w:ascii="Times New Roman" w:eastAsia="Times New Roman" w:hAnsi="Times New Roman" w:cs="Times New Roman"/>
          <w:color w:val="000000"/>
          <w:sz w:val="24"/>
          <w:szCs w:val="24"/>
        </w:rPr>
        <w:br/>
      </w:r>
      <w:r w:rsidRPr="00FE229B">
        <w:rPr>
          <w:rFonts w:ascii="Times New Roman" w:eastAsia="Times New Roman" w:hAnsi="Times New Roman" w:cs="Times New Roman"/>
          <w:color w:val="000000"/>
          <w:sz w:val="24"/>
          <w:szCs w:val="24"/>
        </w:rPr>
        <w:br/>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Pre-Conditions:</w:t>
      </w:r>
    </w:p>
    <w:p w:rsidR="00FE229B" w:rsidRPr="00FE229B" w:rsidRDefault="00FE229B" w:rsidP="00FE229B">
      <w:pPr>
        <w:numPr>
          <w:ilvl w:val="0"/>
          <w:numId w:val="32"/>
        </w:numPr>
        <w:spacing w:after="160" w:line="259" w:lineRule="auto"/>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 should be registered.</w:t>
      </w:r>
    </w:p>
    <w:p w:rsidR="00FE229B" w:rsidRPr="00FE229B" w:rsidRDefault="00FE229B" w:rsidP="00FE229B">
      <w:pPr>
        <w:numPr>
          <w:ilvl w:val="0"/>
          <w:numId w:val="32"/>
        </w:numPr>
        <w:spacing w:after="160" w:line="259" w:lineRule="auto"/>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 should have entered the username and password.</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Post Conditions:</w:t>
      </w:r>
    </w:p>
    <w:p w:rsidR="00FE229B" w:rsidRPr="00FE229B" w:rsidRDefault="00FE229B" w:rsidP="00FE229B">
      <w:pPr>
        <w:rPr>
          <w:rFonts w:ascii="Times New Roman" w:eastAsia="Times New Roman" w:hAnsi="Times New Roman" w:cs="Times New Roman"/>
          <w:b/>
          <w:color w:val="000000"/>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Success end condition:</w:t>
      </w:r>
    </w:p>
    <w:p w:rsidR="00FE229B" w:rsidRPr="00FE229B" w:rsidRDefault="00FE229B" w:rsidP="00FE229B">
      <w:pPr>
        <w:ind w:left="720"/>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Successfully authenticate the user.</w:t>
      </w:r>
    </w:p>
    <w:p w:rsidR="00FE229B" w:rsidRPr="00FE229B" w:rsidRDefault="00FE229B" w:rsidP="00FE229B">
      <w:pPr>
        <w:ind w:left="720"/>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Failure end condition:</w:t>
      </w:r>
    </w:p>
    <w:p w:rsidR="00FE229B" w:rsidRPr="00FE229B" w:rsidRDefault="00FE229B" w:rsidP="00FE229B">
      <w:pPr>
        <w:numPr>
          <w:ilvl w:val="0"/>
          <w:numId w:val="33"/>
        </w:numPr>
        <w:spacing w:after="160" w:line="259" w:lineRule="auto"/>
        <w:ind w:left="1440"/>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User’s username may be incorrect.</w:t>
      </w:r>
    </w:p>
    <w:p w:rsidR="00FE229B" w:rsidRPr="00FE229B" w:rsidRDefault="00FE229B" w:rsidP="00FE229B">
      <w:pPr>
        <w:numPr>
          <w:ilvl w:val="0"/>
          <w:numId w:val="33"/>
        </w:numPr>
        <w:spacing w:after="160" w:line="259" w:lineRule="auto"/>
        <w:ind w:left="1440"/>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User’s password may be incorrect.</w:t>
      </w:r>
    </w:p>
    <w:p w:rsidR="00FE229B" w:rsidRPr="00FE229B" w:rsidRDefault="00FE229B" w:rsidP="00FE229B">
      <w:pPr>
        <w:numPr>
          <w:ilvl w:val="0"/>
          <w:numId w:val="33"/>
        </w:numPr>
        <w:spacing w:after="160" w:line="259" w:lineRule="auto"/>
        <w:ind w:left="1440"/>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 may not be registered.</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Minimal Guarantee:</w:t>
      </w:r>
    </w:p>
    <w:p w:rsidR="00FE229B" w:rsidRPr="00FE229B" w:rsidRDefault="00FE229B" w:rsidP="00FE229B">
      <w:pPr>
        <w:ind w:left="720"/>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User’s username and password is encrypted.</w:t>
      </w: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Trigger: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Unauthorized user opens the app.</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5F5F5F"/>
          <w:sz w:val="24"/>
          <w:szCs w:val="24"/>
        </w:rPr>
        <w:br/>
      </w:r>
      <w:r w:rsidRPr="00FE229B">
        <w:rPr>
          <w:rFonts w:ascii="Times New Roman" w:eastAsia="Times New Roman" w:hAnsi="Times New Roman" w:cs="Times New Roman"/>
          <w:b/>
          <w:bCs/>
          <w:color w:val="000000"/>
          <w:sz w:val="24"/>
          <w:szCs w:val="24"/>
        </w:rPr>
        <w:t>Main Success Scenario</w:t>
      </w:r>
    </w:p>
    <w:p w:rsidR="00FE229B" w:rsidRPr="00FE229B" w:rsidRDefault="00FE229B" w:rsidP="00FE229B">
      <w:pPr>
        <w:numPr>
          <w:ilvl w:val="0"/>
          <w:numId w:val="20"/>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Open the app.</w:t>
      </w:r>
    </w:p>
    <w:p w:rsidR="00FE229B" w:rsidRPr="00FE229B" w:rsidRDefault="00FE229B" w:rsidP="00FE229B">
      <w:pPr>
        <w:numPr>
          <w:ilvl w:val="0"/>
          <w:numId w:val="20"/>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If not logged in,</w:t>
      </w:r>
    </w:p>
    <w:p w:rsidR="00FE229B" w:rsidRPr="00FE229B" w:rsidRDefault="00FE229B" w:rsidP="00FE229B">
      <w:pPr>
        <w:numPr>
          <w:ilvl w:val="1"/>
          <w:numId w:val="21"/>
        </w:numPr>
        <w:spacing w:after="160" w:line="259" w:lineRule="auto"/>
        <w:textAlignment w:val="baseline"/>
        <w:rPr>
          <w:rFonts w:ascii="Times New Roman" w:eastAsia="Times New Roman" w:hAnsi="Times New Roman" w:cs="Times New Roman"/>
          <w:color w:val="000000"/>
          <w:sz w:val="24"/>
          <w:szCs w:val="24"/>
        </w:rPr>
      </w:pPr>
      <w:proofErr w:type="gramStart"/>
      <w:r w:rsidRPr="00FE229B">
        <w:rPr>
          <w:rFonts w:ascii="Times New Roman" w:eastAsia="Times New Roman" w:hAnsi="Times New Roman" w:cs="Times New Roman"/>
          <w:color w:val="000000"/>
          <w:sz w:val="24"/>
          <w:szCs w:val="24"/>
        </w:rPr>
        <w:t>then</w:t>
      </w:r>
      <w:proofErr w:type="gramEnd"/>
      <w:r w:rsidRPr="00FE229B">
        <w:rPr>
          <w:rFonts w:ascii="Times New Roman" w:eastAsia="Times New Roman" w:hAnsi="Times New Roman" w:cs="Times New Roman"/>
          <w:color w:val="000000"/>
          <w:sz w:val="24"/>
          <w:szCs w:val="24"/>
        </w:rPr>
        <w:t xml:space="preserve"> enter username and password.</w:t>
      </w:r>
    </w:p>
    <w:p w:rsidR="00FE229B" w:rsidRPr="00FE229B" w:rsidRDefault="00FE229B" w:rsidP="00FE229B">
      <w:pPr>
        <w:numPr>
          <w:ilvl w:val="1"/>
          <w:numId w:val="21"/>
        </w:numPr>
        <w:spacing w:after="160" w:line="259" w:lineRule="auto"/>
        <w:textAlignment w:val="baseline"/>
        <w:rPr>
          <w:rFonts w:ascii="Times New Roman" w:eastAsia="Times New Roman" w:hAnsi="Times New Roman" w:cs="Times New Roman"/>
          <w:color w:val="000000"/>
          <w:sz w:val="24"/>
          <w:szCs w:val="24"/>
        </w:rPr>
      </w:pPr>
      <w:proofErr w:type="gramStart"/>
      <w:r w:rsidRPr="00FE229B">
        <w:rPr>
          <w:rFonts w:ascii="Times New Roman" w:eastAsia="Times New Roman" w:hAnsi="Times New Roman" w:cs="Times New Roman"/>
          <w:color w:val="000000"/>
          <w:sz w:val="24"/>
          <w:szCs w:val="24"/>
        </w:rPr>
        <w:t>hit</w:t>
      </w:r>
      <w:proofErr w:type="gramEnd"/>
      <w:r w:rsidRPr="00FE229B">
        <w:rPr>
          <w:rFonts w:ascii="Times New Roman" w:eastAsia="Times New Roman" w:hAnsi="Times New Roman" w:cs="Times New Roman"/>
          <w:color w:val="000000"/>
          <w:sz w:val="24"/>
          <w:szCs w:val="24"/>
        </w:rPr>
        <w:t xml:space="preserve"> login.</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ab/>
      </w:r>
      <w:proofErr w:type="gramStart"/>
      <w:r w:rsidRPr="00FE229B">
        <w:rPr>
          <w:rFonts w:ascii="Times New Roman" w:eastAsia="Times New Roman" w:hAnsi="Times New Roman" w:cs="Times New Roman"/>
          <w:color w:val="000000"/>
          <w:sz w:val="24"/>
          <w:szCs w:val="24"/>
        </w:rPr>
        <w:t>otherwise</w:t>
      </w:r>
      <w:proofErr w:type="gramEnd"/>
      <w:r w:rsidRPr="00FE229B">
        <w:rPr>
          <w:rFonts w:ascii="Times New Roman" w:eastAsia="Times New Roman" w:hAnsi="Times New Roman" w:cs="Times New Roman"/>
          <w:color w:val="000000"/>
          <w:sz w:val="24"/>
          <w:szCs w:val="24"/>
        </w:rPr>
        <w:t>, user is automatically logged in.</w:t>
      </w:r>
    </w:p>
    <w:p w:rsidR="00FE229B" w:rsidRPr="00FE229B" w:rsidRDefault="00FE229B" w:rsidP="00FE229B">
      <w:pPr>
        <w:spacing w:after="240"/>
        <w:rPr>
          <w:rFonts w:ascii="Times New Roman" w:eastAsia="Times New Roman" w:hAnsi="Times New Roman" w:cs="Times New Roman"/>
          <w:sz w:val="24"/>
          <w:szCs w:val="24"/>
        </w:rPr>
      </w:pPr>
      <w:r w:rsidRPr="00FE229B">
        <w:rPr>
          <w:rFonts w:ascii="Times New Roman" w:eastAsia="Times New Roman" w:hAnsi="Times New Roman" w:cs="Times New Roman"/>
          <w:sz w:val="24"/>
          <w:szCs w:val="24"/>
        </w:rPr>
        <w:br/>
      </w:r>
      <w:r w:rsidRPr="00FE229B">
        <w:rPr>
          <w:rFonts w:ascii="Times New Roman" w:eastAsia="Times New Roman" w:hAnsi="Times New Roman" w:cs="Times New Roman"/>
          <w:sz w:val="24"/>
          <w:szCs w:val="24"/>
        </w:rPr>
        <w:br/>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Frequency:  </w:t>
      </w:r>
    </w:p>
    <w:p w:rsidR="00FE229B" w:rsidRPr="00FE229B" w:rsidRDefault="00FE229B" w:rsidP="00FE229B">
      <w:pPr>
        <w:rPr>
          <w:rFonts w:ascii="Times New Roman" w:eastAsia="Times New Roman" w:hAnsi="Times New Roman" w:cs="Times New Roman"/>
          <w:sz w:val="24"/>
          <w:szCs w:val="24"/>
        </w:rPr>
      </w:pPr>
      <w:proofErr w:type="spellStart"/>
      <w:r w:rsidRPr="00FE229B">
        <w:rPr>
          <w:rFonts w:ascii="Times New Roman" w:eastAsia="Times New Roman" w:hAnsi="Times New Roman" w:cs="Times New Roman"/>
          <w:sz w:val="24"/>
          <w:szCs w:val="24"/>
        </w:rPr>
        <w:t>Once</w:t>
      </w:r>
      <w:proofErr w:type="gramStart"/>
      <w:r w:rsidRPr="00FE229B">
        <w:rPr>
          <w:rFonts w:ascii="Times New Roman" w:eastAsia="Times New Roman" w:hAnsi="Times New Roman" w:cs="Times New Roman"/>
          <w:sz w:val="24"/>
          <w:szCs w:val="24"/>
        </w:rPr>
        <w:t>,unless</w:t>
      </w:r>
      <w:proofErr w:type="spellEnd"/>
      <w:proofErr w:type="gramEnd"/>
      <w:r w:rsidRPr="00FE229B">
        <w:rPr>
          <w:rFonts w:ascii="Times New Roman" w:eastAsia="Times New Roman" w:hAnsi="Times New Roman" w:cs="Times New Roman"/>
          <w:sz w:val="24"/>
          <w:szCs w:val="24"/>
        </w:rPr>
        <w:t xml:space="preserve"> logged out.</w:t>
      </w: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b/>
          <w:sz w:val="24"/>
          <w:szCs w:val="24"/>
        </w:rPr>
      </w:pPr>
      <w:r w:rsidRPr="00FE229B">
        <w:rPr>
          <w:rFonts w:ascii="Times New Roman" w:eastAsia="Times New Roman" w:hAnsi="Times New Roman" w:cs="Times New Roman"/>
          <w:b/>
          <w:bCs/>
          <w:color w:val="000000"/>
          <w:sz w:val="24"/>
          <w:szCs w:val="24"/>
        </w:rPr>
        <w:t>Use Case:</w:t>
      </w:r>
      <w:r w:rsidRPr="00FE229B">
        <w:rPr>
          <w:rFonts w:ascii="Times New Roman" w:eastAsia="Times New Roman" w:hAnsi="Times New Roman" w:cs="Times New Roman"/>
          <w:b/>
          <w:color w:val="000000"/>
          <w:sz w:val="24"/>
          <w:szCs w:val="24"/>
        </w:rPr>
        <w:t xml:space="preserve"> User registration</w:t>
      </w: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Id</w:t>
      </w:r>
      <w:r w:rsidRPr="00FE229B">
        <w:rPr>
          <w:rFonts w:ascii="Times New Roman" w:eastAsia="Times New Roman" w:hAnsi="Times New Roman" w:cs="Times New Roman"/>
          <w:color w:val="000000"/>
          <w:sz w:val="24"/>
          <w:szCs w:val="24"/>
        </w:rPr>
        <w:t>:  UC- &lt;UC-002&gt;</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Description:</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 makes account in the application.</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 xml:space="preserve">Level: </w:t>
      </w:r>
      <w:r w:rsidRPr="00FE229B">
        <w:rPr>
          <w:rFonts w:ascii="Times New Roman" w:eastAsia="Times New Roman" w:hAnsi="Times New Roman" w:cs="Times New Roman"/>
          <w:sz w:val="24"/>
          <w:szCs w:val="24"/>
        </w:rPr>
        <w:t>Low Level</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Primary Actor: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Application User</w:t>
      </w:r>
      <w:r w:rsidRPr="00FE229B">
        <w:rPr>
          <w:rFonts w:ascii="Times New Roman" w:eastAsia="Times New Roman" w:hAnsi="Times New Roman" w:cs="Times New Roman"/>
          <w:color w:val="000000"/>
          <w:sz w:val="24"/>
          <w:szCs w:val="24"/>
        </w:rPr>
        <w:br/>
      </w:r>
      <w:r w:rsidRPr="00FE229B">
        <w:rPr>
          <w:rFonts w:ascii="Times New Roman" w:eastAsia="Times New Roman" w:hAnsi="Times New Roman" w:cs="Times New Roman"/>
          <w:color w:val="000000"/>
          <w:sz w:val="24"/>
          <w:szCs w:val="24"/>
        </w:rPr>
        <w:br/>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Pre-Conditions:</w:t>
      </w:r>
    </w:p>
    <w:p w:rsidR="00FE229B" w:rsidRPr="00FE229B" w:rsidRDefault="00FE229B" w:rsidP="00FE229B">
      <w:pPr>
        <w:numPr>
          <w:ilvl w:val="0"/>
          <w:numId w:val="27"/>
        </w:numPr>
        <w:spacing w:after="160" w:line="259" w:lineRule="auto"/>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App is opened and any other user is not logged in.</w:t>
      </w:r>
    </w:p>
    <w:p w:rsidR="00FE229B" w:rsidRPr="00FE229B" w:rsidRDefault="00FE229B" w:rsidP="00FE229B">
      <w:pPr>
        <w:numPr>
          <w:ilvl w:val="0"/>
          <w:numId w:val="27"/>
        </w:numPr>
        <w:spacing w:after="160" w:line="259" w:lineRule="auto"/>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The user information is valid in registration form.</w:t>
      </w: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Post Conditions</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Success end condition:</w:t>
      </w:r>
    </w:p>
    <w:p w:rsidR="00FE229B" w:rsidRPr="00FE229B" w:rsidRDefault="00FE229B" w:rsidP="00FE229B">
      <w:pPr>
        <w:ind w:left="720"/>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Successfully registered the user.</w:t>
      </w:r>
    </w:p>
    <w:p w:rsidR="00FE229B" w:rsidRPr="00FE229B" w:rsidRDefault="00FE229B" w:rsidP="00FE229B">
      <w:pPr>
        <w:ind w:left="720"/>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Failure end condition:</w:t>
      </w:r>
    </w:p>
    <w:p w:rsidR="00FE229B" w:rsidRPr="00FE229B" w:rsidRDefault="00FE229B" w:rsidP="00FE229B">
      <w:pPr>
        <w:ind w:left="720"/>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 does not get registered.</w:t>
      </w:r>
    </w:p>
    <w:p w:rsidR="00FE229B" w:rsidRPr="00FE229B" w:rsidRDefault="00FE229B" w:rsidP="00FE229B">
      <w:pPr>
        <w:ind w:left="720"/>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Minimal Guarantee:</w:t>
      </w:r>
    </w:p>
    <w:p w:rsidR="00FE229B" w:rsidRPr="00FE229B" w:rsidRDefault="00FE229B" w:rsidP="00FE229B">
      <w:pPr>
        <w:numPr>
          <w:ilvl w:val="0"/>
          <w:numId w:val="28"/>
        </w:numPr>
        <w:spacing w:after="160" w:line="259" w:lineRule="auto"/>
        <w:ind w:left="1440"/>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Only through valid details the user gets registered.</w:t>
      </w:r>
    </w:p>
    <w:p w:rsidR="00FE229B" w:rsidRPr="00FE229B" w:rsidRDefault="00FE229B" w:rsidP="00FE229B">
      <w:pPr>
        <w:numPr>
          <w:ilvl w:val="0"/>
          <w:numId w:val="28"/>
        </w:numPr>
        <w:spacing w:after="160" w:line="259" w:lineRule="auto"/>
        <w:ind w:left="1440"/>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Two users can’t register with same username.</w:t>
      </w: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Trigger: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Unauthorized user opens the app.</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5F5F5F"/>
          <w:sz w:val="24"/>
          <w:szCs w:val="24"/>
        </w:rPr>
        <w:br/>
      </w:r>
      <w:r w:rsidRPr="00FE229B">
        <w:rPr>
          <w:rFonts w:ascii="Times New Roman" w:eastAsia="Times New Roman" w:hAnsi="Times New Roman" w:cs="Times New Roman"/>
          <w:b/>
          <w:bCs/>
          <w:color w:val="000000"/>
          <w:sz w:val="24"/>
          <w:szCs w:val="24"/>
        </w:rPr>
        <w:t>Main Success Scenario</w:t>
      </w:r>
    </w:p>
    <w:p w:rsidR="00FE229B" w:rsidRPr="00FE229B" w:rsidRDefault="00FE229B" w:rsidP="00FE229B">
      <w:pPr>
        <w:numPr>
          <w:ilvl w:val="0"/>
          <w:numId w:val="22"/>
        </w:numPr>
        <w:spacing w:after="160" w:line="259" w:lineRule="auto"/>
        <w:ind w:left="1440"/>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Open the app.</w:t>
      </w:r>
    </w:p>
    <w:p w:rsidR="00FE229B" w:rsidRPr="00FE229B" w:rsidRDefault="00FE229B" w:rsidP="00FE229B">
      <w:pPr>
        <w:numPr>
          <w:ilvl w:val="0"/>
          <w:numId w:val="22"/>
        </w:numPr>
        <w:spacing w:after="160" w:line="259" w:lineRule="auto"/>
        <w:ind w:left="1440"/>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If not logged in,</w:t>
      </w:r>
    </w:p>
    <w:p w:rsidR="00FE229B" w:rsidRPr="00FE229B" w:rsidRDefault="00FE229B" w:rsidP="00FE229B">
      <w:pPr>
        <w:numPr>
          <w:ilvl w:val="2"/>
          <w:numId w:val="23"/>
        </w:numPr>
        <w:spacing w:after="160" w:line="259" w:lineRule="auto"/>
        <w:ind w:left="2340"/>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Hit Create Account button.</w:t>
      </w:r>
    </w:p>
    <w:p w:rsidR="00FE229B" w:rsidRPr="00FE229B" w:rsidRDefault="00FE229B" w:rsidP="00FE229B">
      <w:pPr>
        <w:numPr>
          <w:ilvl w:val="2"/>
          <w:numId w:val="23"/>
        </w:numPr>
        <w:spacing w:after="160" w:line="259" w:lineRule="auto"/>
        <w:ind w:left="2340"/>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Enter details.</w:t>
      </w:r>
    </w:p>
    <w:p w:rsidR="00FE229B" w:rsidRPr="00FE229B" w:rsidRDefault="00FE229B" w:rsidP="00FE229B">
      <w:pPr>
        <w:numPr>
          <w:ilvl w:val="2"/>
          <w:numId w:val="23"/>
        </w:numPr>
        <w:spacing w:after="160" w:line="259" w:lineRule="auto"/>
        <w:ind w:left="2340"/>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Hit Register.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ab/>
      </w:r>
      <w:proofErr w:type="gramStart"/>
      <w:r w:rsidRPr="00FE229B">
        <w:rPr>
          <w:rFonts w:ascii="Times New Roman" w:eastAsia="Times New Roman" w:hAnsi="Times New Roman" w:cs="Times New Roman"/>
          <w:color w:val="000000"/>
          <w:sz w:val="24"/>
          <w:szCs w:val="24"/>
        </w:rPr>
        <w:t>otherwise</w:t>
      </w:r>
      <w:proofErr w:type="gramEnd"/>
      <w:r w:rsidRPr="00FE229B">
        <w:rPr>
          <w:rFonts w:ascii="Times New Roman" w:eastAsia="Times New Roman" w:hAnsi="Times New Roman" w:cs="Times New Roman"/>
          <w:color w:val="000000"/>
          <w:sz w:val="24"/>
          <w:szCs w:val="24"/>
        </w:rPr>
        <w:t>, Logout the current user and follow step 2 above.</w:t>
      </w:r>
    </w:p>
    <w:p w:rsidR="00FE229B" w:rsidRPr="00FE229B" w:rsidRDefault="00FE229B" w:rsidP="00FE229B">
      <w:pPr>
        <w:spacing w:after="240"/>
        <w:rPr>
          <w:rFonts w:ascii="Times New Roman" w:eastAsia="Times New Roman" w:hAnsi="Times New Roman" w:cs="Times New Roman"/>
          <w:sz w:val="24"/>
          <w:szCs w:val="24"/>
        </w:rPr>
      </w:pPr>
      <w:r w:rsidRPr="00FE229B">
        <w:rPr>
          <w:rFonts w:ascii="Times New Roman" w:eastAsia="Times New Roman" w:hAnsi="Times New Roman" w:cs="Times New Roman"/>
          <w:sz w:val="24"/>
          <w:szCs w:val="24"/>
        </w:rPr>
        <w:br/>
      </w:r>
      <w:r w:rsidRPr="00FE229B">
        <w:rPr>
          <w:rFonts w:ascii="Times New Roman" w:eastAsia="Times New Roman" w:hAnsi="Times New Roman" w:cs="Times New Roman"/>
          <w:sz w:val="24"/>
          <w:szCs w:val="24"/>
        </w:rPr>
        <w:br/>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Frequency:  </w:t>
      </w:r>
    </w:p>
    <w:p w:rsidR="00FE229B" w:rsidRPr="00FE229B" w:rsidRDefault="00FE229B" w:rsidP="00FE229B">
      <w:pPr>
        <w:rPr>
          <w:rFonts w:ascii="Times New Roman" w:eastAsia="Times New Roman" w:hAnsi="Times New Roman" w:cs="Times New Roman"/>
          <w:sz w:val="24"/>
          <w:szCs w:val="24"/>
        </w:rPr>
      </w:pPr>
      <w:proofErr w:type="spellStart"/>
      <w:r w:rsidRPr="00FE229B">
        <w:rPr>
          <w:rFonts w:ascii="Times New Roman" w:eastAsia="Times New Roman" w:hAnsi="Times New Roman" w:cs="Times New Roman"/>
          <w:sz w:val="24"/>
          <w:szCs w:val="24"/>
        </w:rPr>
        <w:t>Once</w:t>
      </w:r>
      <w:proofErr w:type="gramStart"/>
      <w:r w:rsidRPr="00FE229B">
        <w:rPr>
          <w:rFonts w:ascii="Times New Roman" w:eastAsia="Times New Roman" w:hAnsi="Times New Roman" w:cs="Times New Roman"/>
          <w:sz w:val="24"/>
          <w:szCs w:val="24"/>
        </w:rPr>
        <w:t>,unless</w:t>
      </w:r>
      <w:proofErr w:type="spellEnd"/>
      <w:proofErr w:type="gramEnd"/>
      <w:r w:rsidRPr="00FE229B">
        <w:rPr>
          <w:rFonts w:ascii="Times New Roman" w:eastAsia="Times New Roman" w:hAnsi="Times New Roman" w:cs="Times New Roman"/>
          <w:sz w:val="24"/>
          <w:szCs w:val="24"/>
        </w:rPr>
        <w:t xml:space="preserve"> another user wants to create account.</w:t>
      </w: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Use Case: Image upload by the user.</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color w:val="000000"/>
          <w:sz w:val="24"/>
          <w:szCs w:val="24"/>
        </w:rPr>
        <w:t>Id:</w:t>
      </w:r>
      <w:r w:rsidRPr="00FE229B">
        <w:rPr>
          <w:rFonts w:ascii="Times New Roman" w:eastAsia="Times New Roman" w:hAnsi="Times New Roman" w:cs="Times New Roman"/>
          <w:color w:val="000000"/>
          <w:sz w:val="24"/>
          <w:szCs w:val="24"/>
        </w:rPr>
        <w:t xml:space="preserve">  UC- &lt;UC-003&gt; </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Description:</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 selects a particular Image from the Phone Gallery or Clicks the image through Camera.</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color w:val="000000"/>
          <w:sz w:val="24"/>
          <w:szCs w:val="24"/>
        </w:rPr>
        <w:t>Level:</w:t>
      </w:r>
      <w:r w:rsidRPr="00FE229B">
        <w:rPr>
          <w:rFonts w:ascii="Times New Roman" w:eastAsia="Times New Roman" w:hAnsi="Times New Roman" w:cs="Times New Roman"/>
          <w:color w:val="000000"/>
          <w:sz w:val="24"/>
          <w:szCs w:val="24"/>
        </w:rPr>
        <w:t xml:space="preserve"> User Goal</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Primary Actor: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Application User</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Pre-Conditions:</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 must be logged in.</w:t>
      </w:r>
    </w:p>
    <w:p w:rsidR="00FE229B" w:rsidRPr="00FE229B" w:rsidRDefault="00FE229B" w:rsidP="00FE229B">
      <w:pPr>
        <w:spacing w:after="240"/>
        <w:rPr>
          <w:rFonts w:ascii="Times New Roman" w:eastAsia="Times New Roman" w:hAnsi="Times New Roman" w:cs="Times New Roman"/>
          <w:sz w:val="24"/>
          <w:szCs w:val="24"/>
        </w:rPr>
      </w:pPr>
      <w:r w:rsidRPr="00FE229B">
        <w:rPr>
          <w:rFonts w:ascii="Times New Roman" w:eastAsia="Times New Roman" w:hAnsi="Times New Roman" w:cs="Times New Roman"/>
          <w:sz w:val="24"/>
          <w:szCs w:val="24"/>
        </w:rPr>
        <w:br/>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Post Conditions</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Success end condition:</w:t>
      </w:r>
    </w:p>
    <w:p w:rsidR="00FE229B" w:rsidRPr="00FE229B" w:rsidRDefault="00FE229B" w:rsidP="00FE229B">
      <w:pPr>
        <w:ind w:left="720"/>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Selected a valid Image file which gets uploaded successfully.</w:t>
      </w:r>
    </w:p>
    <w:p w:rsidR="00FE229B" w:rsidRPr="00FE229B" w:rsidRDefault="00FE229B" w:rsidP="00FE229B">
      <w:pPr>
        <w:ind w:left="720"/>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Failure end condition:</w:t>
      </w:r>
    </w:p>
    <w:p w:rsidR="00FE229B" w:rsidRPr="00FE229B" w:rsidRDefault="00FE229B" w:rsidP="00FE229B">
      <w:pPr>
        <w:ind w:left="720"/>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Selected an invalid file due to which file will not get uploaded.</w:t>
      </w:r>
    </w:p>
    <w:p w:rsidR="00FE229B" w:rsidRPr="00FE229B" w:rsidRDefault="00FE229B" w:rsidP="00FE229B">
      <w:pPr>
        <w:spacing w:after="240"/>
        <w:ind w:left="720"/>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color w:val="000000"/>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Minimal Guarantee:</w:t>
      </w:r>
    </w:p>
    <w:p w:rsidR="00FE229B" w:rsidRPr="00FE229B" w:rsidRDefault="00FE229B" w:rsidP="00FE229B">
      <w:pPr>
        <w:ind w:left="720"/>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The file will only get uploaded if it’s valid.</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Trigger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 starts the Image Captioning process by clicking the Image Captioning button.</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5F5F5F"/>
          <w:sz w:val="24"/>
          <w:szCs w:val="24"/>
        </w:rPr>
        <w:br/>
      </w:r>
      <w:r w:rsidRPr="00FE229B">
        <w:rPr>
          <w:rFonts w:ascii="Times New Roman" w:eastAsia="Times New Roman" w:hAnsi="Times New Roman" w:cs="Times New Roman"/>
          <w:b/>
          <w:bCs/>
          <w:color w:val="000000"/>
          <w:sz w:val="24"/>
          <w:szCs w:val="24"/>
        </w:rPr>
        <w:t>Main Success Scenario</w:t>
      </w:r>
    </w:p>
    <w:p w:rsidR="00FE229B" w:rsidRPr="00FE229B" w:rsidRDefault="00FE229B" w:rsidP="00FE229B">
      <w:pPr>
        <w:numPr>
          <w:ilvl w:val="0"/>
          <w:numId w:val="24"/>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Open the app.</w:t>
      </w:r>
    </w:p>
    <w:p w:rsidR="00FE229B" w:rsidRPr="00FE229B" w:rsidRDefault="00FE229B" w:rsidP="00FE229B">
      <w:pPr>
        <w:numPr>
          <w:ilvl w:val="0"/>
          <w:numId w:val="24"/>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Click Image Captioning Button.</w:t>
      </w:r>
    </w:p>
    <w:p w:rsidR="00FE229B" w:rsidRPr="00FE229B" w:rsidRDefault="00FE229B" w:rsidP="00FE229B">
      <w:pPr>
        <w:numPr>
          <w:ilvl w:val="0"/>
          <w:numId w:val="24"/>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Upload the Image successfully.</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 xml:space="preserve">Frequency: </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About 10 times per hour.</w:t>
      </w: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Use Case: Speech Recognition.</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color w:val="000000"/>
          <w:sz w:val="24"/>
          <w:szCs w:val="24"/>
        </w:rPr>
        <w:t>Id:</w:t>
      </w:r>
      <w:r w:rsidRPr="00FE229B">
        <w:rPr>
          <w:rFonts w:ascii="Times New Roman" w:eastAsia="Times New Roman" w:hAnsi="Times New Roman" w:cs="Times New Roman"/>
          <w:color w:val="000000"/>
          <w:sz w:val="24"/>
          <w:szCs w:val="24"/>
        </w:rPr>
        <w:t xml:space="preserve">  UC- &lt;UC-004&gt; </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Description:</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 xml:space="preserve">Speech Recognition is an extension to the overall application and part of digital </w:t>
      </w:r>
      <w:proofErr w:type="spellStart"/>
      <w:r w:rsidRPr="00FE229B">
        <w:rPr>
          <w:rFonts w:ascii="Times New Roman" w:eastAsia="Times New Roman" w:hAnsi="Times New Roman" w:cs="Times New Roman"/>
          <w:color w:val="000000"/>
          <w:sz w:val="24"/>
          <w:szCs w:val="24"/>
        </w:rPr>
        <w:t>assistant.As</w:t>
      </w:r>
      <w:proofErr w:type="spellEnd"/>
      <w:r w:rsidRPr="00FE229B">
        <w:rPr>
          <w:rFonts w:ascii="Times New Roman" w:eastAsia="Times New Roman" w:hAnsi="Times New Roman" w:cs="Times New Roman"/>
          <w:color w:val="000000"/>
          <w:sz w:val="24"/>
          <w:szCs w:val="24"/>
        </w:rPr>
        <w:t xml:space="preserve"> the User speaks, his speech gets recognized and it can be utilized for </w:t>
      </w:r>
      <w:proofErr w:type="spellStart"/>
      <w:r w:rsidRPr="00FE229B">
        <w:rPr>
          <w:rFonts w:ascii="Times New Roman" w:eastAsia="Times New Roman" w:hAnsi="Times New Roman" w:cs="Times New Roman"/>
          <w:color w:val="000000"/>
          <w:sz w:val="24"/>
          <w:szCs w:val="24"/>
        </w:rPr>
        <w:t>google</w:t>
      </w:r>
      <w:proofErr w:type="spellEnd"/>
      <w:r w:rsidRPr="00FE229B">
        <w:rPr>
          <w:rFonts w:ascii="Times New Roman" w:eastAsia="Times New Roman" w:hAnsi="Times New Roman" w:cs="Times New Roman"/>
          <w:color w:val="000000"/>
          <w:sz w:val="24"/>
          <w:szCs w:val="24"/>
        </w:rPr>
        <w:t xml:space="preserve"> search and other actions.</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color w:val="000000"/>
          <w:sz w:val="24"/>
          <w:szCs w:val="24"/>
        </w:rPr>
        <w:t>Level:</w:t>
      </w:r>
      <w:r w:rsidRPr="00FE229B">
        <w:rPr>
          <w:rFonts w:ascii="Times New Roman" w:eastAsia="Times New Roman" w:hAnsi="Times New Roman" w:cs="Times New Roman"/>
          <w:color w:val="000000"/>
          <w:sz w:val="24"/>
          <w:szCs w:val="24"/>
        </w:rPr>
        <w:t xml:space="preserve"> </w:t>
      </w:r>
      <w:r w:rsidRPr="00FE229B">
        <w:rPr>
          <w:rFonts w:ascii="Times New Roman" w:eastAsia="Times New Roman" w:hAnsi="Times New Roman" w:cs="Times New Roman"/>
          <w:b/>
          <w:bCs/>
          <w:color w:val="000000"/>
          <w:sz w:val="24"/>
          <w:szCs w:val="24"/>
        </w:rPr>
        <w:t> </w:t>
      </w:r>
      <w:r w:rsidRPr="00FE229B">
        <w:rPr>
          <w:rFonts w:ascii="Times New Roman" w:eastAsia="Times New Roman" w:hAnsi="Times New Roman" w:cs="Times New Roman"/>
          <w:color w:val="000000"/>
          <w:sz w:val="24"/>
          <w:szCs w:val="24"/>
        </w:rPr>
        <w:t>Sub-Function</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Primary Actor: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Application User</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Pre-Conditions:</w:t>
      </w:r>
    </w:p>
    <w:p w:rsidR="00FE229B" w:rsidRPr="00FE229B" w:rsidRDefault="00FE229B" w:rsidP="00FE229B">
      <w:pPr>
        <w:numPr>
          <w:ilvl w:val="0"/>
          <w:numId w:val="29"/>
        </w:numPr>
        <w:spacing w:after="160" w:line="259" w:lineRule="auto"/>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 must be logged in.</w:t>
      </w:r>
    </w:p>
    <w:p w:rsidR="00FE229B" w:rsidRPr="00FE229B" w:rsidRDefault="00FE229B" w:rsidP="00FE229B">
      <w:pPr>
        <w:numPr>
          <w:ilvl w:val="0"/>
          <w:numId w:val="29"/>
        </w:numPr>
        <w:spacing w:after="160" w:line="259" w:lineRule="auto"/>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Speech Button is selected.</w:t>
      </w: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Post Conditions:</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Success end condition:</w:t>
      </w:r>
    </w:p>
    <w:p w:rsidR="00FE229B" w:rsidRPr="00FE229B" w:rsidRDefault="00FE229B" w:rsidP="00FE229B">
      <w:pPr>
        <w:ind w:left="720"/>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 speech is recognized.</w:t>
      </w:r>
    </w:p>
    <w:p w:rsidR="00FE229B" w:rsidRPr="00FE229B" w:rsidRDefault="00FE229B" w:rsidP="00FE229B">
      <w:pPr>
        <w:ind w:left="720"/>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Failure end condition:</w:t>
      </w:r>
    </w:p>
    <w:p w:rsidR="00FE229B" w:rsidRPr="00FE229B" w:rsidRDefault="00FE229B" w:rsidP="00FE229B">
      <w:pPr>
        <w:numPr>
          <w:ilvl w:val="0"/>
          <w:numId w:val="30"/>
        </w:numPr>
        <w:spacing w:after="160" w:line="259" w:lineRule="auto"/>
        <w:ind w:left="1440"/>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Speech Recognizer does not receive any speech input.</w:t>
      </w:r>
    </w:p>
    <w:p w:rsidR="00FE229B" w:rsidRPr="00FE229B" w:rsidRDefault="00FE229B" w:rsidP="00FE229B">
      <w:pPr>
        <w:numPr>
          <w:ilvl w:val="0"/>
          <w:numId w:val="30"/>
        </w:numPr>
        <w:spacing w:after="160" w:line="259" w:lineRule="auto"/>
        <w:ind w:left="1440"/>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Speech Recognizer is unable to decode the input due to language limitation.</w:t>
      </w:r>
    </w:p>
    <w:p w:rsidR="00FE229B" w:rsidRPr="00FE229B" w:rsidRDefault="00FE229B" w:rsidP="00FE229B">
      <w:pPr>
        <w:spacing w:after="240"/>
        <w:ind w:left="720"/>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Minimal Guarantee:</w:t>
      </w:r>
    </w:p>
    <w:p w:rsidR="00FE229B" w:rsidRPr="00FE229B" w:rsidRDefault="00FE229B" w:rsidP="00FE229B">
      <w:pPr>
        <w:ind w:left="720"/>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The user will be notified of the error.</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Trigger: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User starts the Speech Recognition process by clicking the Speech Recognition button.</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5F5F5F"/>
          <w:sz w:val="24"/>
          <w:szCs w:val="24"/>
        </w:rPr>
        <w:br/>
      </w:r>
      <w:r w:rsidRPr="00FE229B">
        <w:rPr>
          <w:rFonts w:ascii="Times New Roman" w:eastAsia="Times New Roman" w:hAnsi="Times New Roman" w:cs="Times New Roman"/>
          <w:b/>
          <w:bCs/>
          <w:color w:val="000000"/>
          <w:sz w:val="24"/>
          <w:szCs w:val="24"/>
        </w:rPr>
        <w:t>Main Success Scenario</w:t>
      </w:r>
    </w:p>
    <w:p w:rsidR="00FE229B" w:rsidRPr="00FE229B" w:rsidRDefault="00FE229B" w:rsidP="00FE229B">
      <w:pPr>
        <w:numPr>
          <w:ilvl w:val="0"/>
          <w:numId w:val="25"/>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Open the app.</w:t>
      </w:r>
    </w:p>
    <w:p w:rsidR="00FE229B" w:rsidRPr="00FE229B" w:rsidRDefault="00FE229B" w:rsidP="00FE229B">
      <w:pPr>
        <w:numPr>
          <w:ilvl w:val="0"/>
          <w:numId w:val="25"/>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Click Speech Recognition Button.</w:t>
      </w:r>
    </w:p>
    <w:p w:rsidR="00FE229B" w:rsidRPr="00FE229B" w:rsidRDefault="00FE229B" w:rsidP="00FE229B">
      <w:pPr>
        <w:numPr>
          <w:ilvl w:val="0"/>
          <w:numId w:val="25"/>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The user Speaks.</w:t>
      </w:r>
    </w:p>
    <w:p w:rsidR="00FE229B" w:rsidRPr="00FE229B" w:rsidRDefault="00FE229B" w:rsidP="00FE229B">
      <w:pPr>
        <w:numPr>
          <w:ilvl w:val="0"/>
          <w:numId w:val="25"/>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The speech gets recognized.</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 xml:space="preserve">Frequency: </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Once a day.</w:t>
      </w:r>
    </w:p>
    <w:p w:rsidR="00FE229B" w:rsidRPr="00FE229B" w:rsidRDefault="00FE229B" w:rsidP="00FE229B">
      <w:pPr>
        <w:spacing w:after="240"/>
        <w:rPr>
          <w:rFonts w:ascii="Times New Roman" w:eastAsia="Times New Roman" w:hAnsi="Times New Roman" w:cs="Times New Roman"/>
          <w:sz w:val="24"/>
          <w:szCs w:val="24"/>
        </w:rPr>
      </w:pPr>
      <w:r w:rsidRPr="00FE229B">
        <w:rPr>
          <w:rFonts w:ascii="Times New Roman" w:eastAsia="Times New Roman" w:hAnsi="Times New Roman" w:cs="Times New Roman"/>
          <w:sz w:val="24"/>
          <w:szCs w:val="24"/>
        </w:rPr>
        <w:lastRenderedPageBreak/>
        <w:br/>
      </w: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Use Case: Caption Receipt.</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color w:val="000000"/>
          <w:sz w:val="24"/>
          <w:szCs w:val="24"/>
        </w:rPr>
        <w:t>Id:</w:t>
      </w:r>
      <w:r w:rsidRPr="00FE229B">
        <w:rPr>
          <w:rFonts w:ascii="Times New Roman" w:eastAsia="Times New Roman" w:hAnsi="Times New Roman" w:cs="Times New Roman"/>
          <w:color w:val="000000"/>
          <w:sz w:val="24"/>
          <w:szCs w:val="24"/>
        </w:rPr>
        <w:t xml:space="preserve">  UC- &lt;UC-005&gt; </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Description:</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 xml:space="preserve">User receives the description of Image uploaded by </w:t>
      </w:r>
      <w:proofErr w:type="spellStart"/>
      <w:r w:rsidRPr="00FE229B">
        <w:rPr>
          <w:rFonts w:ascii="Times New Roman" w:eastAsia="Times New Roman" w:hAnsi="Times New Roman" w:cs="Times New Roman"/>
          <w:color w:val="000000"/>
          <w:sz w:val="24"/>
          <w:szCs w:val="24"/>
        </w:rPr>
        <w:t>him.The</w:t>
      </w:r>
      <w:proofErr w:type="spellEnd"/>
      <w:r w:rsidRPr="00FE229B">
        <w:rPr>
          <w:rFonts w:ascii="Times New Roman" w:eastAsia="Times New Roman" w:hAnsi="Times New Roman" w:cs="Times New Roman"/>
          <w:color w:val="000000"/>
          <w:sz w:val="24"/>
          <w:szCs w:val="24"/>
        </w:rPr>
        <w:t xml:space="preserve"> user can get description in the form of speech or text form. </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color w:val="000000"/>
          <w:sz w:val="24"/>
          <w:szCs w:val="24"/>
        </w:rPr>
        <w:t>Level:</w:t>
      </w:r>
      <w:r w:rsidRPr="00FE229B">
        <w:rPr>
          <w:rFonts w:ascii="Times New Roman" w:eastAsia="Times New Roman" w:hAnsi="Times New Roman" w:cs="Times New Roman"/>
          <w:color w:val="000000"/>
          <w:sz w:val="24"/>
          <w:szCs w:val="24"/>
        </w:rPr>
        <w:t xml:space="preserve"> User Goal</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Primary Actor: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Application User</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Pre-Conditions:</w:t>
      </w:r>
    </w:p>
    <w:p w:rsidR="00FE229B" w:rsidRPr="00FE229B" w:rsidRDefault="00FE229B" w:rsidP="00FE229B">
      <w:pPr>
        <w:numPr>
          <w:ilvl w:val="0"/>
          <w:numId w:val="31"/>
        </w:numPr>
        <w:spacing w:after="160" w:line="259" w:lineRule="auto"/>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Image must be uploaded.</w:t>
      </w:r>
    </w:p>
    <w:p w:rsidR="00FE229B" w:rsidRPr="00FE229B" w:rsidRDefault="00FE229B" w:rsidP="00FE229B">
      <w:pPr>
        <w:numPr>
          <w:ilvl w:val="0"/>
          <w:numId w:val="31"/>
        </w:numPr>
        <w:spacing w:after="160" w:line="259" w:lineRule="auto"/>
        <w:contextualSpacing/>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Captioning algorithm applied.</w:t>
      </w: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Post Conditions:</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Success end condition:</w:t>
      </w:r>
    </w:p>
    <w:p w:rsidR="00FE229B" w:rsidRPr="00FE229B" w:rsidRDefault="00FE229B" w:rsidP="00FE229B">
      <w:pPr>
        <w:ind w:left="720"/>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The image is described to the user successfully.</w:t>
      </w:r>
    </w:p>
    <w:p w:rsidR="00FE229B" w:rsidRPr="00FE229B" w:rsidRDefault="00FE229B" w:rsidP="00FE229B">
      <w:pPr>
        <w:ind w:left="720"/>
        <w:rPr>
          <w:rFonts w:ascii="Times New Roman" w:eastAsia="Times New Roman" w:hAnsi="Times New Roman" w:cs="Times New Roman"/>
          <w:sz w:val="24"/>
          <w:szCs w:val="24"/>
        </w:rPr>
      </w:pPr>
    </w:p>
    <w:p w:rsidR="00FE229B" w:rsidRPr="00FE229B" w:rsidRDefault="00FE229B" w:rsidP="00FE229B">
      <w:pPr>
        <w:ind w:left="720"/>
        <w:rPr>
          <w:rFonts w:ascii="Times New Roman" w:eastAsia="Times New Roman" w:hAnsi="Times New Roman" w:cs="Times New Roman"/>
          <w:b/>
          <w:sz w:val="24"/>
          <w:szCs w:val="24"/>
        </w:rPr>
      </w:pPr>
      <w:r w:rsidRPr="00FE229B">
        <w:rPr>
          <w:rFonts w:ascii="Times New Roman" w:eastAsia="Times New Roman" w:hAnsi="Times New Roman" w:cs="Times New Roman"/>
          <w:b/>
          <w:color w:val="000000"/>
          <w:sz w:val="24"/>
          <w:szCs w:val="24"/>
        </w:rPr>
        <w:t>Failure end condition:</w:t>
      </w:r>
    </w:p>
    <w:p w:rsidR="00FE229B" w:rsidRPr="00FE229B" w:rsidRDefault="00FE229B" w:rsidP="00FE229B">
      <w:pPr>
        <w:ind w:left="720"/>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The system is unable to describe image correctly.</w:t>
      </w:r>
    </w:p>
    <w:p w:rsidR="00FE229B" w:rsidRPr="00FE229B" w:rsidRDefault="00FE229B" w:rsidP="00FE229B">
      <w:pPr>
        <w:spacing w:after="240"/>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b/>
          <w:bCs/>
          <w:color w:val="000000"/>
          <w:sz w:val="24"/>
          <w:szCs w:val="24"/>
        </w:rPr>
      </w:pP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b/>
          <w:bCs/>
          <w:color w:val="000000"/>
          <w:sz w:val="24"/>
          <w:szCs w:val="24"/>
        </w:rPr>
        <w:t>Trigger: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000000"/>
          <w:sz w:val="24"/>
          <w:szCs w:val="24"/>
        </w:rPr>
        <w:t>Image upload by the user.</w:t>
      </w:r>
    </w:p>
    <w:p w:rsidR="00FE229B" w:rsidRPr="00FE229B" w:rsidRDefault="00FE229B" w:rsidP="00FE229B">
      <w:pPr>
        <w:rPr>
          <w:rFonts w:ascii="Times New Roman" w:eastAsia="Times New Roman" w:hAnsi="Times New Roman" w:cs="Times New Roman"/>
          <w:sz w:val="24"/>
          <w:szCs w:val="24"/>
        </w:rPr>
      </w:pPr>
      <w:r w:rsidRPr="00FE229B">
        <w:rPr>
          <w:rFonts w:ascii="Times New Roman" w:eastAsia="Times New Roman" w:hAnsi="Times New Roman" w:cs="Times New Roman"/>
          <w:color w:val="5F5F5F"/>
          <w:sz w:val="24"/>
          <w:szCs w:val="24"/>
        </w:rPr>
        <w:br/>
      </w:r>
      <w:r w:rsidRPr="00FE229B">
        <w:rPr>
          <w:rFonts w:ascii="Times New Roman" w:eastAsia="Times New Roman" w:hAnsi="Times New Roman" w:cs="Times New Roman"/>
          <w:b/>
          <w:bCs/>
          <w:color w:val="000000"/>
          <w:sz w:val="24"/>
          <w:szCs w:val="24"/>
        </w:rPr>
        <w:t>Main Success Scenario:</w:t>
      </w:r>
    </w:p>
    <w:p w:rsidR="00FE229B" w:rsidRPr="00FE229B" w:rsidRDefault="00FE229B" w:rsidP="00FE229B">
      <w:pPr>
        <w:numPr>
          <w:ilvl w:val="0"/>
          <w:numId w:val="26"/>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Open the app.</w:t>
      </w:r>
    </w:p>
    <w:p w:rsidR="00FE229B" w:rsidRPr="00FE229B" w:rsidRDefault="00FE229B" w:rsidP="00FE229B">
      <w:pPr>
        <w:numPr>
          <w:ilvl w:val="0"/>
          <w:numId w:val="26"/>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Click Image Captioning Button.</w:t>
      </w:r>
    </w:p>
    <w:p w:rsidR="00FE229B" w:rsidRPr="00FE229B" w:rsidRDefault="00FE229B" w:rsidP="00FE229B">
      <w:pPr>
        <w:numPr>
          <w:ilvl w:val="0"/>
          <w:numId w:val="26"/>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Upload the Image.</w:t>
      </w:r>
    </w:p>
    <w:p w:rsidR="00FE229B" w:rsidRPr="00FE229B" w:rsidRDefault="00FE229B" w:rsidP="00FE229B">
      <w:pPr>
        <w:numPr>
          <w:ilvl w:val="0"/>
          <w:numId w:val="26"/>
        </w:numPr>
        <w:spacing w:after="160" w:line="259" w:lineRule="auto"/>
        <w:textAlignment w:val="baseline"/>
        <w:rPr>
          <w:rFonts w:ascii="Times New Roman" w:eastAsia="Times New Roman" w:hAnsi="Times New Roman" w:cs="Times New Roman"/>
          <w:color w:val="000000"/>
          <w:sz w:val="24"/>
          <w:szCs w:val="24"/>
        </w:rPr>
      </w:pPr>
      <w:r w:rsidRPr="00FE229B">
        <w:rPr>
          <w:rFonts w:ascii="Times New Roman" w:eastAsia="Times New Roman" w:hAnsi="Times New Roman" w:cs="Times New Roman"/>
          <w:color w:val="000000"/>
          <w:sz w:val="24"/>
          <w:szCs w:val="24"/>
        </w:rPr>
        <w:t>Image caption is generated.</w:t>
      </w: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rPr>
          <w:rFonts w:ascii="Times New Roman" w:eastAsia="Times New Roman" w:hAnsi="Times New Roman" w:cs="Times New Roman"/>
          <w:color w:val="000000"/>
          <w:sz w:val="24"/>
          <w:szCs w:val="24"/>
        </w:rPr>
      </w:pPr>
    </w:p>
    <w:p w:rsidR="00FE229B" w:rsidRPr="00FE229B" w:rsidRDefault="00FE229B" w:rsidP="00FE229B">
      <w:pPr>
        <w:rPr>
          <w:rFonts w:ascii="Times New Roman" w:eastAsia="Times New Roman" w:hAnsi="Times New Roman" w:cs="Times New Roman"/>
          <w:color w:val="000000"/>
          <w:sz w:val="24"/>
          <w:szCs w:val="24"/>
        </w:rPr>
      </w:pPr>
    </w:p>
    <w:p w:rsidR="00FE229B" w:rsidRPr="00FE229B" w:rsidRDefault="00FE229B" w:rsidP="00FE229B">
      <w:pPr>
        <w:rPr>
          <w:rFonts w:ascii="Times New Roman" w:eastAsia="Times New Roman" w:hAnsi="Times New Roman" w:cs="Times New Roman"/>
          <w:sz w:val="24"/>
          <w:szCs w:val="24"/>
        </w:rPr>
      </w:pPr>
    </w:p>
    <w:p w:rsidR="00FE229B" w:rsidRPr="00FE229B" w:rsidRDefault="00FE229B" w:rsidP="00FE229B">
      <w:pPr>
        <w:spacing w:after="160" w:line="259" w:lineRule="auto"/>
        <w:rPr>
          <w:rFonts w:asciiTheme="minorHAnsi" w:eastAsiaTheme="minorHAnsi" w:hAnsiTheme="minorHAnsi" w:cstheme="minorBidi"/>
          <w:sz w:val="22"/>
          <w:szCs w:val="22"/>
        </w:rPr>
      </w:pPr>
      <w:r w:rsidRPr="00FE229B">
        <w:rPr>
          <w:rFonts w:ascii="Times New Roman" w:eastAsia="Times New Roman" w:hAnsi="Times New Roman" w:cs="Times New Roman"/>
          <w:sz w:val="24"/>
          <w:szCs w:val="24"/>
        </w:rPr>
        <w:br/>
      </w:r>
      <w:r w:rsidRPr="00FE229B">
        <w:rPr>
          <w:rFonts w:ascii="Times New Roman" w:eastAsia="Times New Roman" w:hAnsi="Times New Roman" w:cs="Times New Roman"/>
          <w:sz w:val="24"/>
          <w:szCs w:val="24"/>
        </w:rPr>
        <w:br/>
      </w:r>
      <w:r w:rsidRPr="00FE229B">
        <w:rPr>
          <w:rFonts w:ascii="Times New Roman" w:eastAsia="Times New Roman" w:hAnsi="Times New Roman" w:cs="Times New Roman"/>
          <w:sz w:val="24"/>
          <w:szCs w:val="24"/>
        </w:rPr>
        <w:br/>
      </w:r>
      <w:r w:rsidRPr="00FE229B">
        <w:rPr>
          <w:rFonts w:ascii="Times New Roman" w:eastAsia="Times New Roman" w:hAnsi="Times New Roman" w:cs="Times New Roman"/>
          <w:sz w:val="24"/>
          <w:szCs w:val="24"/>
        </w:rPr>
        <w:lastRenderedPageBreak/>
        <w:br/>
      </w:r>
      <w:r w:rsidRPr="00FE229B">
        <w:rPr>
          <w:rFonts w:ascii="Times New Roman" w:eastAsia="Times New Roman" w:hAnsi="Times New Roman" w:cs="Times New Roman"/>
          <w:sz w:val="24"/>
          <w:szCs w:val="24"/>
        </w:rPr>
        <w:br/>
      </w:r>
    </w:p>
    <w:p w:rsidR="006C3FF8" w:rsidRDefault="006C3FF8" w:rsidP="00CC7A3B">
      <w:pPr>
        <w:spacing w:after="160" w:line="360" w:lineRule="auto"/>
        <w:rPr>
          <w:rFonts w:ascii="Times New Roman" w:eastAsia="Arial" w:hAnsi="Times New Roman" w:cs="Times New Roman"/>
          <w:b/>
          <w:sz w:val="28"/>
          <w:szCs w:val="28"/>
        </w:rPr>
      </w:pPr>
    </w:p>
    <w:p w:rsidR="006C3FF8" w:rsidRDefault="006C3FF8" w:rsidP="00CC7A3B">
      <w:pPr>
        <w:spacing w:after="160" w:line="360" w:lineRule="auto"/>
        <w:rPr>
          <w:rFonts w:ascii="Times New Roman" w:eastAsia="Arial" w:hAnsi="Times New Roman" w:cs="Times New Roman"/>
          <w:b/>
          <w:sz w:val="28"/>
          <w:szCs w:val="28"/>
        </w:rPr>
      </w:pPr>
    </w:p>
    <w:p w:rsidR="006C3FF8" w:rsidRDefault="006C3FF8" w:rsidP="00CC7A3B">
      <w:pPr>
        <w:spacing w:after="160" w:line="360" w:lineRule="auto"/>
        <w:rPr>
          <w:rFonts w:ascii="Times New Roman" w:eastAsia="Arial" w:hAnsi="Times New Roman" w:cs="Times New Roman"/>
          <w:b/>
          <w:sz w:val="28"/>
          <w:szCs w:val="28"/>
        </w:rPr>
      </w:pPr>
    </w:p>
    <w:p w:rsidR="006C3FF8" w:rsidRDefault="006C3FF8" w:rsidP="00CC7A3B">
      <w:pPr>
        <w:spacing w:after="160" w:line="360" w:lineRule="auto"/>
        <w:rPr>
          <w:rFonts w:ascii="Times New Roman" w:eastAsia="Arial" w:hAnsi="Times New Roman" w:cs="Times New Roman"/>
          <w:b/>
          <w:sz w:val="28"/>
          <w:szCs w:val="28"/>
        </w:rPr>
      </w:pPr>
    </w:p>
    <w:p w:rsidR="006C3FF8" w:rsidRDefault="006C3FF8" w:rsidP="00CC7A3B">
      <w:pPr>
        <w:spacing w:after="160" w:line="360" w:lineRule="auto"/>
        <w:rPr>
          <w:rFonts w:ascii="Times New Roman" w:eastAsia="Arial" w:hAnsi="Times New Roman" w:cs="Times New Roman"/>
          <w:b/>
          <w:sz w:val="28"/>
          <w:szCs w:val="28"/>
        </w:rPr>
      </w:pPr>
    </w:p>
    <w:p w:rsidR="00DB2EE0" w:rsidRPr="00CC7A3B" w:rsidRDefault="00DA18E4" w:rsidP="00CC7A3B">
      <w:pPr>
        <w:spacing w:after="160" w:line="360" w:lineRule="auto"/>
        <w:rPr>
          <w:rFonts w:ascii="Times New Roman" w:eastAsia="Arial" w:hAnsi="Times New Roman" w:cs="Times New Roman"/>
          <w:b/>
          <w:sz w:val="28"/>
          <w:szCs w:val="28"/>
        </w:rPr>
      </w:pPr>
      <w:r w:rsidRPr="00CC7A3B">
        <w:rPr>
          <w:rFonts w:ascii="Times New Roman" w:eastAsia="Arial" w:hAnsi="Times New Roman" w:cs="Times New Roman"/>
          <w:b/>
          <w:sz w:val="28"/>
          <w:szCs w:val="28"/>
        </w:rPr>
        <w:t>Activity Diagram:</w:t>
      </w:r>
    </w:p>
    <w:p w:rsidR="00833FF7" w:rsidRPr="00F342DF" w:rsidRDefault="00DA18E4" w:rsidP="00F342DF">
      <w:pPr>
        <w:spacing w:after="160" w:line="360" w:lineRule="auto"/>
        <w:rPr>
          <w:rFonts w:ascii="Times New Roman" w:eastAsia="Arial" w:hAnsi="Times New Roman" w:cs="Times New Roman"/>
          <w:b/>
          <w:sz w:val="28"/>
          <w:szCs w:val="28"/>
        </w:rPr>
      </w:pPr>
      <w:r w:rsidRPr="00CC7A3B">
        <w:rPr>
          <w:rFonts w:ascii="Times New Roman" w:eastAsia="Arial" w:hAnsi="Times New Roman" w:cs="Times New Roman"/>
          <w:b/>
          <w:noProof/>
          <w:sz w:val="28"/>
          <w:szCs w:val="28"/>
        </w:rPr>
        <w:lastRenderedPageBreak/>
        <w:drawing>
          <wp:inline distT="0" distB="0" distL="0" distR="0">
            <wp:extent cx="5746750" cy="608647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iagram.PNG"/>
                    <pic:cNvPicPr/>
                  </pic:nvPicPr>
                  <pic:blipFill>
                    <a:blip r:embed="rId16">
                      <a:extLst>
                        <a:ext uri="{28A0092B-C50C-407E-A947-70E740481C1C}">
                          <a14:useLocalDpi xmlns:a14="http://schemas.microsoft.com/office/drawing/2010/main" val="0"/>
                        </a:ext>
                      </a:extLst>
                    </a:blip>
                    <a:stretch>
                      <a:fillRect/>
                    </a:stretch>
                  </pic:blipFill>
                  <pic:spPr>
                    <a:xfrm>
                      <a:off x="0" y="0"/>
                      <a:ext cx="5746750" cy="6086475"/>
                    </a:xfrm>
                    <a:prstGeom prst="rect">
                      <a:avLst/>
                    </a:prstGeom>
                  </pic:spPr>
                </pic:pic>
              </a:graphicData>
            </a:graphic>
          </wp:inline>
        </w:drawing>
      </w:r>
    </w:p>
    <w:p w:rsidR="00833FF7" w:rsidRDefault="00833FF7" w:rsidP="00833FF7">
      <w:pPr>
        <w:pStyle w:val="line"/>
        <w:pBdr>
          <w:top w:val="single" w:sz="36" w:space="0" w:color="000000"/>
        </w:pBdr>
        <w:spacing w:line="360" w:lineRule="auto"/>
        <w:jc w:val="left"/>
        <w:rPr>
          <w:rFonts w:ascii="Times New Roman" w:hAnsi="Times New Roman" w:cs="Times New Roman"/>
          <w:sz w:val="28"/>
          <w:szCs w:val="28"/>
        </w:rPr>
      </w:pPr>
    </w:p>
    <w:p w:rsidR="00833FF7" w:rsidRDefault="00833FF7" w:rsidP="00833FF7">
      <w:pPr>
        <w:pStyle w:val="line"/>
        <w:pBdr>
          <w:top w:val="single" w:sz="36" w:space="0" w:color="000000"/>
        </w:pBdr>
        <w:spacing w:line="360" w:lineRule="auto"/>
        <w:jc w:val="left"/>
        <w:rPr>
          <w:rFonts w:ascii="Times New Roman" w:hAnsi="Times New Roman" w:cs="Times New Roman"/>
          <w:sz w:val="28"/>
          <w:szCs w:val="28"/>
        </w:rPr>
      </w:pPr>
    </w:p>
    <w:p w:rsidR="00833FF7" w:rsidRDefault="00833FF7" w:rsidP="00833FF7">
      <w:pPr>
        <w:pStyle w:val="line"/>
        <w:pBdr>
          <w:top w:val="single" w:sz="36" w:space="0" w:color="000000"/>
        </w:pBdr>
        <w:spacing w:line="360" w:lineRule="auto"/>
        <w:jc w:val="left"/>
        <w:rPr>
          <w:rFonts w:ascii="Times New Roman" w:hAnsi="Times New Roman" w:cs="Times New Roman"/>
          <w:sz w:val="28"/>
          <w:szCs w:val="28"/>
        </w:rPr>
      </w:pPr>
    </w:p>
    <w:p w:rsidR="00833FF7" w:rsidRDefault="00833FF7" w:rsidP="00833FF7">
      <w:pPr>
        <w:pStyle w:val="line"/>
        <w:pBdr>
          <w:top w:val="single" w:sz="36" w:space="0" w:color="000000"/>
        </w:pBdr>
        <w:spacing w:line="360" w:lineRule="auto"/>
        <w:jc w:val="left"/>
        <w:rPr>
          <w:rFonts w:ascii="Times New Roman" w:hAnsi="Times New Roman" w:cs="Times New Roman"/>
          <w:sz w:val="28"/>
          <w:szCs w:val="28"/>
        </w:rPr>
      </w:pPr>
    </w:p>
    <w:p w:rsidR="00F342DF" w:rsidRDefault="00F342DF" w:rsidP="00833FF7">
      <w:pPr>
        <w:pStyle w:val="line"/>
        <w:pBdr>
          <w:top w:val="single" w:sz="36" w:space="0" w:color="000000"/>
        </w:pBdr>
        <w:spacing w:line="360" w:lineRule="auto"/>
        <w:jc w:val="left"/>
        <w:rPr>
          <w:rFonts w:ascii="Times New Roman" w:hAnsi="Times New Roman" w:cs="Times New Roman"/>
          <w:sz w:val="28"/>
          <w:szCs w:val="28"/>
        </w:rPr>
      </w:pPr>
    </w:p>
    <w:p w:rsidR="006C3FF8" w:rsidRPr="006C3FF8" w:rsidRDefault="00F342DF" w:rsidP="00F342DF">
      <w:pPr>
        <w:pStyle w:val="line"/>
        <w:pBdr>
          <w:top w:val="single" w:sz="36" w:space="13" w:color="000000"/>
        </w:pBdr>
        <w:spacing w:line="360" w:lineRule="auto"/>
        <w:jc w:val="left"/>
        <w:rPr>
          <w:rFonts w:ascii="Times New Roman" w:hAnsi="Times New Roman" w:cs="Times New Roman"/>
          <w:sz w:val="28"/>
          <w:szCs w:val="28"/>
        </w:rPr>
      </w:pPr>
      <w:r>
        <w:rPr>
          <w:rFonts w:ascii="Times New Roman" w:hAnsi="Times New Roman" w:cs="Times New Roman"/>
          <w:sz w:val="28"/>
          <w:szCs w:val="28"/>
        </w:rPr>
        <w:lastRenderedPageBreak/>
        <w:t>Class Diagram</w:t>
      </w:r>
      <w:r>
        <w:rPr>
          <w:rFonts w:ascii="Times New Roman" w:hAnsi="Times New Roman" w:cs="Times New Roman"/>
          <w:noProof/>
          <w:sz w:val="28"/>
          <w:szCs w:val="28"/>
          <w:lang w:eastAsia="en-US"/>
        </w:rPr>
        <w:t xml:space="preserve"> </w:t>
      </w:r>
      <w:r w:rsidR="006C3FF8">
        <w:rPr>
          <w:rFonts w:ascii="Times New Roman" w:hAnsi="Times New Roman" w:cs="Times New Roman"/>
          <w:noProof/>
          <w:sz w:val="28"/>
          <w:szCs w:val="28"/>
          <w:lang w:eastAsia="en-US"/>
        </w:rPr>
        <w:drawing>
          <wp:inline distT="0" distB="0" distL="0" distR="0">
            <wp:extent cx="6000750" cy="695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jpg"/>
                    <pic:cNvPicPr/>
                  </pic:nvPicPr>
                  <pic:blipFill>
                    <a:blip r:embed="rId17">
                      <a:extLst>
                        <a:ext uri="{28A0092B-C50C-407E-A947-70E740481C1C}">
                          <a14:useLocalDpi xmlns:a14="http://schemas.microsoft.com/office/drawing/2010/main" val="0"/>
                        </a:ext>
                      </a:extLst>
                    </a:blip>
                    <a:stretch>
                      <a:fillRect/>
                    </a:stretch>
                  </pic:blipFill>
                  <pic:spPr>
                    <a:xfrm>
                      <a:off x="0" y="0"/>
                      <a:ext cx="6000750" cy="6953250"/>
                    </a:xfrm>
                    <a:prstGeom prst="rect">
                      <a:avLst/>
                    </a:prstGeom>
                  </pic:spPr>
                </pic:pic>
              </a:graphicData>
            </a:graphic>
          </wp:inline>
        </w:drawing>
      </w:r>
    </w:p>
    <w:p w:rsidR="006C3FF8" w:rsidRDefault="006C3FF8" w:rsidP="00CC7A3B">
      <w:pPr>
        <w:pStyle w:val="Heading"/>
        <w:spacing w:line="360" w:lineRule="auto"/>
        <w:jc w:val="left"/>
        <w:rPr>
          <w:rFonts w:ascii="Times New Roman" w:hAnsi="Times New Roman" w:cs="Times New Roman"/>
          <w:sz w:val="32"/>
          <w:szCs w:val="32"/>
        </w:rPr>
      </w:pPr>
    </w:p>
    <w:p w:rsidR="006C3FF8" w:rsidRDefault="006C3FF8" w:rsidP="00CC7A3B">
      <w:pPr>
        <w:pStyle w:val="Heading"/>
        <w:spacing w:line="360" w:lineRule="auto"/>
        <w:jc w:val="left"/>
        <w:rPr>
          <w:rFonts w:ascii="Times New Roman" w:hAnsi="Times New Roman" w:cs="Times New Roman"/>
          <w:sz w:val="32"/>
          <w:szCs w:val="32"/>
        </w:rPr>
      </w:pPr>
    </w:p>
    <w:p w:rsidR="00EE0783" w:rsidRPr="00CC7A3B" w:rsidRDefault="00EE0783" w:rsidP="00CC7A3B">
      <w:pPr>
        <w:pStyle w:val="Heading"/>
        <w:spacing w:line="360" w:lineRule="auto"/>
        <w:jc w:val="left"/>
        <w:rPr>
          <w:rFonts w:ascii="Times New Roman" w:hAnsi="Times New Roman" w:cs="Times New Roman"/>
          <w:sz w:val="32"/>
          <w:szCs w:val="32"/>
        </w:rPr>
      </w:pPr>
      <w:r w:rsidRPr="00CC7A3B">
        <w:rPr>
          <w:rFonts w:ascii="Times New Roman" w:hAnsi="Times New Roman" w:cs="Times New Roman"/>
          <w:sz w:val="32"/>
          <w:szCs w:val="32"/>
        </w:rPr>
        <w:lastRenderedPageBreak/>
        <w:t>Software Requirements Specification:</w:t>
      </w:r>
      <w:bookmarkStart w:id="5" w:name="__RefHeading___Toc26969053"/>
      <w:bookmarkStart w:id="6" w:name="__RefHeading___Toc26969054"/>
      <w:bookmarkStart w:id="7" w:name="__RefHeading___Toc26969055"/>
      <w:bookmarkEnd w:id="5"/>
      <w:bookmarkEnd w:id="6"/>
      <w:bookmarkEnd w:id="7"/>
    </w:p>
    <w:p w:rsidR="00EE0783" w:rsidRPr="00CC7A3B" w:rsidRDefault="00EE0783" w:rsidP="00CC7A3B">
      <w:pPr>
        <w:pStyle w:val="Heading"/>
        <w:numPr>
          <w:ilvl w:val="0"/>
          <w:numId w:val="19"/>
        </w:numPr>
        <w:spacing w:line="360" w:lineRule="auto"/>
        <w:jc w:val="left"/>
        <w:rPr>
          <w:rFonts w:ascii="Times New Roman" w:hAnsi="Times New Roman" w:cs="Times New Roman"/>
          <w:sz w:val="28"/>
          <w:szCs w:val="28"/>
        </w:rPr>
      </w:pPr>
      <w:r w:rsidRPr="00CC7A3B">
        <w:rPr>
          <w:rFonts w:ascii="Times New Roman" w:hAnsi="Times New Roman" w:cs="Times New Roman"/>
          <w:sz w:val="28"/>
          <w:szCs w:val="28"/>
        </w:rPr>
        <w:t>Introduction</w:t>
      </w:r>
      <w:bookmarkStart w:id="8" w:name="__RefHeading___Toc26969056"/>
    </w:p>
    <w:p w:rsidR="00EE0783" w:rsidRPr="00CC7A3B" w:rsidRDefault="00EE0783" w:rsidP="00CC7A3B">
      <w:pPr>
        <w:pStyle w:val="Heading2"/>
        <w:numPr>
          <w:ilvl w:val="1"/>
          <w:numId w:val="1"/>
        </w:numPr>
        <w:tabs>
          <w:tab w:val="num" w:pos="0"/>
        </w:tabs>
        <w:spacing w:before="0" w:after="240" w:line="360" w:lineRule="auto"/>
        <w:rPr>
          <w:rFonts w:ascii="Times New Roman" w:hAnsi="Times New Roman" w:cs="Times New Roman"/>
          <w:sz w:val="24"/>
          <w:szCs w:val="24"/>
          <w:lang w:val="en-IN"/>
        </w:rPr>
      </w:pPr>
      <w:r w:rsidRPr="00CC7A3B">
        <w:rPr>
          <w:rFonts w:ascii="Times New Roman" w:hAnsi="Times New Roman" w:cs="Times New Roman"/>
          <w:sz w:val="24"/>
          <w:szCs w:val="24"/>
        </w:rPr>
        <w:t>Purpose</w:t>
      </w:r>
      <w:bookmarkEnd w:id="8"/>
      <w:r w:rsidRPr="00CC7A3B">
        <w:rPr>
          <w:rFonts w:ascii="Times New Roman" w:hAnsi="Times New Roman" w:cs="Times New Roman"/>
          <w:sz w:val="24"/>
          <w:szCs w:val="24"/>
        </w:rPr>
        <w:t xml:space="preserve"> </w:t>
      </w:r>
    </w:p>
    <w:p w:rsidR="00EE0783" w:rsidRPr="00CC7A3B" w:rsidRDefault="00EE0783" w:rsidP="00CC7A3B">
      <w:pPr>
        <w:numPr>
          <w:ilvl w:val="0"/>
          <w:numId w:val="16"/>
        </w:numPr>
        <w:suppressAutoHyphens/>
        <w:spacing w:line="360" w:lineRule="auto"/>
        <w:rPr>
          <w:rFonts w:ascii="Times New Roman" w:hAnsi="Times New Roman" w:cs="Times New Roman"/>
          <w:sz w:val="24"/>
          <w:szCs w:val="24"/>
          <w:lang w:val="en-IN"/>
        </w:rPr>
      </w:pPr>
      <w:r w:rsidRPr="00CC7A3B">
        <w:rPr>
          <w:rFonts w:ascii="Times New Roman" w:hAnsi="Times New Roman" w:cs="Times New Roman"/>
          <w:sz w:val="24"/>
          <w:szCs w:val="24"/>
          <w:lang w:val="en-IN"/>
        </w:rPr>
        <w:t xml:space="preserve">Apps in modern world are unamenable towards </w:t>
      </w:r>
      <w:proofErr w:type="gramStart"/>
      <w:r w:rsidRPr="00CC7A3B">
        <w:rPr>
          <w:rFonts w:ascii="Times New Roman" w:hAnsi="Times New Roman" w:cs="Times New Roman"/>
          <w:sz w:val="24"/>
          <w:szCs w:val="24"/>
          <w:lang w:val="en-IN"/>
        </w:rPr>
        <w:t>specially</w:t>
      </w:r>
      <w:proofErr w:type="gramEnd"/>
      <w:r w:rsidRPr="00CC7A3B">
        <w:rPr>
          <w:rFonts w:ascii="Times New Roman" w:hAnsi="Times New Roman" w:cs="Times New Roman"/>
          <w:sz w:val="24"/>
          <w:szCs w:val="24"/>
          <w:lang w:val="en-IN"/>
        </w:rPr>
        <w:t xml:space="preserve"> abled humans who have a hard time interacting with them.</w:t>
      </w:r>
    </w:p>
    <w:p w:rsidR="00EE0783" w:rsidRPr="00CC7A3B" w:rsidRDefault="00EE0783" w:rsidP="00CC7A3B">
      <w:pPr>
        <w:numPr>
          <w:ilvl w:val="0"/>
          <w:numId w:val="16"/>
        </w:numPr>
        <w:suppressAutoHyphens/>
        <w:spacing w:line="360" w:lineRule="auto"/>
        <w:rPr>
          <w:rFonts w:ascii="Times New Roman" w:hAnsi="Times New Roman" w:cs="Times New Roman"/>
          <w:sz w:val="24"/>
          <w:szCs w:val="24"/>
          <w:lang w:val="en-IN"/>
        </w:rPr>
      </w:pPr>
      <w:r w:rsidRPr="00CC7A3B">
        <w:rPr>
          <w:rFonts w:ascii="Times New Roman" w:hAnsi="Times New Roman" w:cs="Times New Roman"/>
          <w:sz w:val="24"/>
          <w:szCs w:val="24"/>
          <w:lang w:val="en-IN"/>
        </w:rPr>
        <w:t xml:space="preserve"> To Design an app, that can describe images in a meaningful way in the form of speech.</w:t>
      </w:r>
    </w:p>
    <w:p w:rsidR="00EE0783" w:rsidRPr="00CC7A3B" w:rsidRDefault="00EE0783" w:rsidP="00CC7A3B">
      <w:pPr>
        <w:numPr>
          <w:ilvl w:val="0"/>
          <w:numId w:val="13"/>
        </w:num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lang w:val="en-IN"/>
        </w:rPr>
        <w:t>An app that takes input in the form of voice and returns result to the user in the form of voice.</w:t>
      </w:r>
    </w:p>
    <w:p w:rsidR="00EE0783" w:rsidRPr="00CC7A3B" w:rsidRDefault="00EE0783" w:rsidP="00CC7A3B">
      <w:pPr>
        <w:spacing w:line="360" w:lineRule="auto"/>
        <w:rPr>
          <w:rFonts w:ascii="Times New Roman" w:hAnsi="Times New Roman" w:cs="Times New Roman"/>
          <w:sz w:val="24"/>
          <w:szCs w:val="24"/>
        </w:rPr>
      </w:pPr>
    </w:p>
    <w:p w:rsidR="00EE0783" w:rsidRPr="00CC7A3B" w:rsidRDefault="00EE0783" w:rsidP="00CC7A3B">
      <w:pPr>
        <w:pStyle w:val="Heading2"/>
        <w:numPr>
          <w:ilvl w:val="1"/>
          <w:numId w:val="1"/>
        </w:numPr>
        <w:tabs>
          <w:tab w:val="num" w:pos="0"/>
        </w:tabs>
        <w:spacing w:line="360" w:lineRule="auto"/>
        <w:rPr>
          <w:rFonts w:ascii="Times New Roman" w:hAnsi="Times New Roman" w:cs="Times New Roman"/>
          <w:sz w:val="24"/>
          <w:szCs w:val="24"/>
        </w:rPr>
      </w:pPr>
      <w:bookmarkStart w:id="9" w:name="__RefHeading___Toc26969059"/>
      <w:bookmarkEnd w:id="9"/>
      <w:r w:rsidRPr="00CC7A3B">
        <w:rPr>
          <w:rFonts w:ascii="Times New Roman" w:hAnsi="Times New Roman" w:cs="Times New Roman"/>
          <w:sz w:val="24"/>
          <w:szCs w:val="24"/>
        </w:rPr>
        <w:t>Project Scope</w:t>
      </w:r>
    </w:p>
    <w:p w:rsidR="00EE0783" w:rsidRPr="00CC7A3B" w:rsidRDefault="00EE0783" w:rsidP="00CC7A3B">
      <w:pPr>
        <w:spacing w:line="360" w:lineRule="auto"/>
        <w:rPr>
          <w:rFonts w:ascii="Times New Roman" w:hAnsi="Times New Roman" w:cs="Times New Roman"/>
          <w:bCs/>
          <w:sz w:val="24"/>
          <w:szCs w:val="24"/>
          <w:lang w:val="en-IN"/>
        </w:rPr>
      </w:pPr>
      <w:r w:rsidRPr="00CC7A3B">
        <w:rPr>
          <w:rFonts w:ascii="Times New Roman" w:hAnsi="Times New Roman" w:cs="Times New Roman"/>
          <w:sz w:val="24"/>
          <w:szCs w:val="24"/>
        </w:rPr>
        <w:t xml:space="preserve">The goal is to design an android application which covers all the functions of image description and provides an interface of Digital assistant to the user. A Digital assistant help the user to provide answer to his questions which would be given in speech form as a command. </w:t>
      </w:r>
    </w:p>
    <w:p w:rsidR="00EE0783" w:rsidRPr="00CC7A3B" w:rsidRDefault="00EE0783" w:rsidP="00CC7A3B">
      <w:pPr>
        <w:spacing w:line="360" w:lineRule="auto"/>
        <w:rPr>
          <w:rFonts w:ascii="Times New Roman" w:hAnsi="Times New Roman" w:cs="Times New Roman"/>
          <w:sz w:val="24"/>
          <w:szCs w:val="24"/>
        </w:rPr>
      </w:pPr>
      <w:r w:rsidRPr="00CC7A3B">
        <w:rPr>
          <w:rFonts w:ascii="Times New Roman" w:hAnsi="Times New Roman" w:cs="Times New Roman"/>
          <w:bCs/>
          <w:sz w:val="24"/>
          <w:szCs w:val="24"/>
          <w:lang w:val="en-IN"/>
        </w:rPr>
        <w:t xml:space="preserve">By using Deep learning techniques and Natural language processing project </w:t>
      </w:r>
      <w:proofErr w:type="spellStart"/>
      <w:r w:rsidRPr="00CC7A3B">
        <w:rPr>
          <w:rFonts w:ascii="Times New Roman" w:hAnsi="Times New Roman" w:cs="Times New Roman"/>
          <w:bCs/>
          <w:sz w:val="24"/>
          <w:szCs w:val="24"/>
          <w:lang w:val="en-IN"/>
        </w:rPr>
        <w:t>performes</w:t>
      </w:r>
      <w:proofErr w:type="spellEnd"/>
      <w:r w:rsidRPr="00CC7A3B">
        <w:rPr>
          <w:rFonts w:ascii="Times New Roman" w:hAnsi="Times New Roman" w:cs="Times New Roman"/>
          <w:bCs/>
          <w:sz w:val="24"/>
          <w:szCs w:val="24"/>
          <w:lang w:val="en-IN"/>
        </w:rPr>
        <w:t>:</w:t>
      </w:r>
    </w:p>
    <w:p w:rsidR="00EE0783" w:rsidRPr="00CC7A3B" w:rsidRDefault="00EE0783" w:rsidP="00CC7A3B">
      <w:pPr>
        <w:spacing w:line="360" w:lineRule="auto"/>
        <w:ind w:left="720"/>
        <w:rPr>
          <w:rFonts w:ascii="Times New Roman" w:hAnsi="Times New Roman" w:cs="Times New Roman"/>
          <w:sz w:val="24"/>
          <w:szCs w:val="24"/>
        </w:rPr>
      </w:pPr>
    </w:p>
    <w:p w:rsidR="00EE0783" w:rsidRPr="00CC7A3B" w:rsidRDefault="00EE0783" w:rsidP="00CC7A3B">
      <w:pPr>
        <w:numPr>
          <w:ilvl w:val="0"/>
          <w:numId w:val="3"/>
        </w:numPr>
        <w:tabs>
          <w:tab w:val="num" w:pos="360"/>
        </w:tabs>
        <w:suppressAutoHyphens/>
        <w:spacing w:line="360" w:lineRule="auto"/>
        <w:ind w:left="360" w:hanging="360"/>
        <w:rPr>
          <w:rFonts w:ascii="Times New Roman" w:hAnsi="Times New Roman" w:cs="Times New Roman"/>
          <w:sz w:val="24"/>
          <w:szCs w:val="24"/>
          <w:lang w:val="en-IN"/>
        </w:rPr>
      </w:pPr>
      <w:r w:rsidRPr="00CC7A3B">
        <w:rPr>
          <w:rFonts w:ascii="Times New Roman" w:hAnsi="Times New Roman" w:cs="Times New Roman"/>
          <w:bCs/>
          <w:sz w:val="24"/>
          <w:szCs w:val="24"/>
          <w:lang w:val="en-IN"/>
        </w:rPr>
        <w:t xml:space="preserve">Image Captioning: </w:t>
      </w:r>
      <w:r w:rsidRPr="00CC7A3B">
        <w:rPr>
          <w:rFonts w:ascii="Times New Roman" w:hAnsi="Times New Roman" w:cs="Times New Roman"/>
          <w:sz w:val="24"/>
          <w:szCs w:val="24"/>
          <w:lang w:val="en-IN"/>
        </w:rPr>
        <w:t>Recognising Different types of objects in an image and creating a meaningful sentence that describes that image to visually impaired persons.</w:t>
      </w:r>
    </w:p>
    <w:p w:rsidR="00EE0783" w:rsidRPr="00CC7A3B" w:rsidRDefault="00EE0783" w:rsidP="00CC7A3B">
      <w:pPr>
        <w:numPr>
          <w:ilvl w:val="0"/>
          <w:numId w:val="3"/>
        </w:numPr>
        <w:tabs>
          <w:tab w:val="num" w:pos="360"/>
        </w:tabs>
        <w:suppressAutoHyphens/>
        <w:spacing w:line="360" w:lineRule="auto"/>
        <w:ind w:left="360" w:hanging="360"/>
        <w:rPr>
          <w:rFonts w:ascii="Times New Roman" w:hAnsi="Times New Roman" w:cs="Times New Roman"/>
          <w:sz w:val="24"/>
          <w:szCs w:val="24"/>
          <w:lang w:val="en-IN"/>
        </w:rPr>
      </w:pPr>
      <w:r w:rsidRPr="00CC7A3B">
        <w:rPr>
          <w:rFonts w:ascii="Times New Roman" w:hAnsi="Times New Roman" w:cs="Times New Roman"/>
          <w:sz w:val="24"/>
          <w:szCs w:val="24"/>
          <w:lang w:val="en-IN"/>
        </w:rPr>
        <w:t>Text to speech conversion.</w:t>
      </w:r>
    </w:p>
    <w:p w:rsidR="00EE0783" w:rsidRPr="00CC7A3B" w:rsidRDefault="00EE0783" w:rsidP="00CC7A3B">
      <w:pPr>
        <w:numPr>
          <w:ilvl w:val="0"/>
          <w:numId w:val="3"/>
        </w:numPr>
        <w:tabs>
          <w:tab w:val="num" w:pos="360"/>
        </w:tabs>
        <w:suppressAutoHyphens/>
        <w:spacing w:line="360" w:lineRule="auto"/>
        <w:ind w:left="360" w:hanging="360"/>
        <w:rPr>
          <w:rFonts w:ascii="Times New Roman" w:hAnsi="Times New Roman" w:cs="Times New Roman"/>
          <w:sz w:val="24"/>
          <w:szCs w:val="24"/>
        </w:rPr>
      </w:pPr>
      <w:r w:rsidRPr="00CC7A3B">
        <w:rPr>
          <w:rFonts w:ascii="Times New Roman" w:hAnsi="Times New Roman" w:cs="Times New Roman"/>
          <w:sz w:val="24"/>
          <w:szCs w:val="24"/>
          <w:lang w:val="en-IN"/>
        </w:rPr>
        <w:t xml:space="preserve">Speech to text conversion and </w:t>
      </w:r>
      <w:proofErr w:type="gramStart"/>
      <w:r w:rsidRPr="00CC7A3B">
        <w:rPr>
          <w:rFonts w:ascii="Times New Roman" w:hAnsi="Times New Roman" w:cs="Times New Roman"/>
          <w:sz w:val="24"/>
          <w:szCs w:val="24"/>
          <w:lang w:val="en-IN"/>
        </w:rPr>
        <w:t>Identifying</w:t>
      </w:r>
      <w:proofErr w:type="gramEnd"/>
      <w:r w:rsidRPr="00CC7A3B">
        <w:rPr>
          <w:rFonts w:ascii="Times New Roman" w:hAnsi="Times New Roman" w:cs="Times New Roman"/>
          <w:sz w:val="24"/>
          <w:szCs w:val="24"/>
          <w:lang w:val="en-IN"/>
        </w:rPr>
        <w:t xml:space="preserve"> result for users query.</w:t>
      </w:r>
    </w:p>
    <w:p w:rsidR="00EE0783" w:rsidRPr="00CC7A3B" w:rsidRDefault="00EE0783" w:rsidP="00CC7A3B">
      <w:pPr>
        <w:spacing w:line="360" w:lineRule="auto"/>
        <w:ind w:left="720"/>
        <w:rPr>
          <w:rFonts w:ascii="Times New Roman" w:hAnsi="Times New Roman" w:cs="Times New Roman"/>
          <w:sz w:val="24"/>
          <w:szCs w:val="24"/>
        </w:rPr>
      </w:pPr>
    </w:p>
    <w:p w:rsidR="00EE0783" w:rsidRPr="00CC7A3B" w:rsidRDefault="00EE0783" w:rsidP="00CC7A3B">
      <w:pPr>
        <w:pStyle w:val="Heading2"/>
        <w:numPr>
          <w:ilvl w:val="1"/>
          <w:numId w:val="1"/>
        </w:numPr>
        <w:tabs>
          <w:tab w:val="num" w:pos="0"/>
        </w:tabs>
        <w:spacing w:line="360" w:lineRule="auto"/>
        <w:rPr>
          <w:rFonts w:ascii="Times New Roman" w:hAnsi="Times New Roman" w:cs="Times New Roman"/>
          <w:sz w:val="24"/>
          <w:szCs w:val="24"/>
        </w:rPr>
      </w:pPr>
      <w:bookmarkStart w:id="10" w:name="__RefHeading___Toc26969060"/>
      <w:bookmarkEnd w:id="10"/>
      <w:r w:rsidRPr="00CC7A3B">
        <w:rPr>
          <w:rFonts w:ascii="Times New Roman" w:hAnsi="Times New Roman" w:cs="Times New Roman"/>
          <w:sz w:val="24"/>
          <w:szCs w:val="24"/>
        </w:rPr>
        <w:t>References</w:t>
      </w:r>
    </w:p>
    <w:p w:rsidR="00EE0783" w:rsidRPr="00CC7A3B" w:rsidRDefault="00CD76D0" w:rsidP="00CC7A3B">
      <w:pPr>
        <w:spacing w:line="360" w:lineRule="auto"/>
        <w:rPr>
          <w:rFonts w:ascii="Times New Roman" w:hAnsi="Times New Roman" w:cs="Times New Roman"/>
          <w:sz w:val="24"/>
          <w:szCs w:val="24"/>
        </w:rPr>
      </w:pPr>
      <w:hyperlink r:id="rId18" w:history="1">
        <w:r w:rsidR="00EE0783" w:rsidRPr="00CC7A3B">
          <w:rPr>
            <w:rStyle w:val="Hyperlink"/>
            <w:rFonts w:ascii="Times New Roman" w:hAnsi="Times New Roman" w:cs="Times New Roman"/>
            <w:sz w:val="24"/>
            <w:szCs w:val="24"/>
          </w:rPr>
          <w:t>h</w:t>
        </w:r>
        <w:bookmarkStart w:id="11" w:name="__RefHeading___Toc26969061"/>
        <w:r w:rsidR="00EE0783" w:rsidRPr="00CC7A3B">
          <w:rPr>
            <w:rStyle w:val="Hyperlink"/>
            <w:rFonts w:ascii="Times New Roman" w:hAnsi="Times New Roman" w:cs="Times New Roman"/>
            <w:sz w:val="24"/>
            <w:szCs w:val="24"/>
          </w:rPr>
          <w:t>ttps://developer.android.com</w:t>
        </w:r>
      </w:hyperlink>
    </w:p>
    <w:p w:rsidR="00EE0783" w:rsidRPr="00CC7A3B" w:rsidRDefault="00CD76D0" w:rsidP="00CC7A3B">
      <w:pPr>
        <w:spacing w:line="360" w:lineRule="auto"/>
        <w:rPr>
          <w:rFonts w:ascii="Times New Roman" w:hAnsi="Times New Roman" w:cs="Times New Roman"/>
          <w:sz w:val="24"/>
          <w:szCs w:val="24"/>
        </w:rPr>
      </w:pPr>
      <w:hyperlink r:id="rId19" w:history="1">
        <w:proofErr w:type="gramStart"/>
        <w:r w:rsidR="00EE0783" w:rsidRPr="00CC7A3B">
          <w:rPr>
            <w:rStyle w:val="Hyperlink"/>
            <w:rFonts w:ascii="Times New Roman" w:hAnsi="Times New Roman" w:cs="Times New Roman"/>
            <w:sz w:val="24"/>
            <w:szCs w:val="24"/>
            <w:lang w:val="en-IN"/>
          </w:rPr>
          <w:t>mscoco.org/dataset</w:t>
        </w:r>
        <w:proofErr w:type="gramEnd"/>
      </w:hyperlink>
      <w:hyperlink r:id="rId20" w:history="1">
        <w:r w:rsidR="00EE0783" w:rsidRPr="00CC7A3B">
          <w:rPr>
            <w:rStyle w:val="Hyperlink"/>
            <w:rFonts w:ascii="Times New Roman" w:hAnsi="Times New Roman" w:cs="Times New Roman"/>
            <w:sz w:val="24"/>
            <w:szCs w:val="24"/>
            <w:lang w:val="en-IN"/>
          </w:rPr>
          <w:t>/</w:t>
        </w:r>
      </w:hyperlink>
    </w:p>
    <w:p w:rsidR="00EE0783" w:rsidRPr="00CC7A3B" w:rsidRDefault="00CD76D0" w:rsidP="00CC7A3B">
      <w:pPr>
        <w:spacing w:line="360" w:lineRule="auto"/>
        <w:rPr>
          <w:rFonts w:ascii="Times New Roman" w:hAnsi="Times New Roman" w:cs="Times New Roman"/>
          <w:color w:val="0000FF"/>
          <w:u w:val="single"/>
        </w:rPr>
      </w:pPr>
      <w:hyperlink r:id="rId21" w:history="1">
        <w:r w:rsidR="00EE0783" w:rsidRPr="00CC7A3B">
          <w:rPr>
            <w:rStyle w:val="Hyperlink"/>
            <w:rFonts w:ascii="Times New Roman" w:hAnsi="Times New Roman" w:cs="Times New Roman"/>
            <w:sz w:val="24"/>
            <w:szCs w:val="24"/>
            <w:lang w:val="en-IN"/>
          </w:rPr>
          <w:t>http://</w:t>
        </w:r>
      </w:hyperlink>
      <w:hyperlink r:id="rId22" w:history="1">
        <w:r w:rsidR="00EE0783" w:rsidRPr="00CC7A3B">
          <w:rPr>
            <w:rStyle w:val="Hyperlink"/>
            <w:rFonts w:ascii="Times New Roman" w:hAnsi="Times New Roman" w:cs="Times New Roman"/>
            <w:sz w:val="24"/>
            <w:szCs w:val="24"/>
            <w:lang w:val="en-IN"/>
          </w:rPr>
          <w:t>cs.stanford.edu/people/karpathy/deepimagesent/flickr8k.zip</w:t>
        </w:r>
      </w:hyperlink>
    </w:p>
    <w:p w:rsidR="00EE0783" w:rsidRPr="00CC7A3B" w:rsidRDefault="00EE0783" w:rsidP="00CC7A3B">
      <w:pPr>
        <w:pStyle w:val="Heading1"/>
        <w:numPr>
          <w:ilvl w:val="0"/>
          <w:numId w:val="19"/>
        </w:numPr>
        <w:suppressAutoHyphens/>
        <w:spacing w:before="480" w:after="240" w:line="360" w:lineRule="auto"/>
        <w:rPr>
          <w:rFonts w:ascii="Times New Roman" w:hAnsi="Times New Roman" w:cs="Times New Roman"/>
          <w:b/>
          <w:color w:val="000000" w:themeColor="text1"/>
          <w:sz w:val="28"/>
          <w:szCs w:val="28"/>
        </w:rPr>
      </w:pPr>
      <w:r w:rsidRPr="00CC7A3B">
        <w:rPr>
          <w:rFonts w:ascii="Times New Roman" w:hAnsi="Times New Roman" w:cs="Times New Roman"/>
          <w:b/>
          <w:color w:val="000000" w:themeColor="text1"/>
          <w:sz w:val="28"/>
          <w:szCs w:val="28"/>
        </w:rPr>
        <w:lastRenderedPageBreak/>
        <w:t>Overall Description</w:t>
      </w:r>
      <w:bookmarkEnd w:id="11"/>
    </w:p>
    <w:p w:rsidR="00EE0783" w:rsidRPr="00CC7A3B" w:rsidRDefault="00EE0783" w:rsidP="00CC7A3B">
      <w:pPr>
        <w:pStyle w:val="Heading2"/>
        <w:numPr>
          <w:ilvl w:val="1"/>
          <w:numId w:val="1"/>
        </w:numPr>
        <w:tabs>
          <w:tab w:val="num" w:pos="0"/>
        </w:tabs>
        <w:spacing w:line="360" w:lineRule="auto"/>
        <w:rPr>
          <w:rFonts w:ascii="Times New Roman" w:hAnsi="Times New Roman" w:cs="Times New Roman"/>
          <w:sz w:val="24"/>
          <w:szCs w:val="24"/>
        </w:rPr>
      </w:pPr>
      <w:bookmarkStart w:id="12" w:name="__RefHeading___Toc26969062"/>
      <w:bookmarkEnd w:id="12"/>
      <w:r w:rsidRPr="00CC7A3B">
        <w:rPr>
          <w:rFonts w:ascii="Times New Roman" w:hAnsi="Times New Roman" w:cs="Times New Roman"/>
          <w:sz w:val="24"/>
          <w:szCs w:val="24"/>
        </w:rPr>
        <w:t>Product Perspective</w:t>
      </w:r>
    </w:p>
    <w:p w:rsidR="00EE0783" w:rsidRPr="00CC7A3B" w:rsidRDefault="00EE0783" w:rsidP="00CC7A3B">
      <w:pPr>
        <w:spacing w:line="360" w:lineRule="auto"/>
        <w:rPr>
          <w:rFonts w:ascii="Times New Roman" w:hAnsi="Times New Roman" w:cs="Times New Roman"/>
          <w:sz w:val="24"/>
          <w:szCs w:val="24"/>
        </w:rPr>
      </w:pPr>
    </w:p>
    <w:p w:rsidR="00EE0783" w:rsidRPr="00CC7A3B" w:rsidRDefault="00EE0783" w:rsidP="00CC7A3B">
      <w:pPr>
        <w:spacing w:line="360" w:lineRule="auto"/>
        <w:rPr>
          <w:rFonts w:ascii="Times New Roman" w:hAnsi="Times New Roman" w:cs="Times New Roman"/>
          <w:sz w:val="24"/>
          <w:szCs w:val="24"/>
        </w:rPr>
      </w:pPr>
      <w:bookmarkStart w:id="13" w:name="__RefHeading___Toc26969063"/>
      <w:r w:rsidRPr="00CC7A3B">
        <w:rPr>
          <w:rFonts w:ascii="Times New Roman" w:hAnsi="Times New Roman" w:cs="Times New Roman"/>
          <w:sz w:val="24"/>
          <w:szCs w:val="24"/>
        </w:rPr>
        <w:t>Our project named  ”</w:t>
      </w:r>
      <w:r w:rsidRPr="00CC7A3B">
        <w:rPr>
          <w:rFonts w:ascii="Times New Roman" w:hAnsi="Times New Roman" w:cs="Times New Roman"/>
          <w:b/>
          <w:bCs/>
          <w:sz w:val="24"/>
          <w:szCs w:val="24"/>
          <w:u w:val="single"/>
        </w:rPr>
        <w:t>AISH</w:t>
      </w:r>
      <w:r w:rsidRPr="00CC7A3B">
        <w:rPr>
          <w:rFonts w:ascii="Times New Roman" w:hAnsi="Times New Roman" w:cs="Times New Roman"/>
          <w:sz w:val="24"/>
          <w:szCs w:val="24"/>
        </w:rPr>
        <w:t xml:space="preserve">”  is a </w:t>
      </w:r>
      <w:proofErr w:type="spellStart"/>
      <w:r w:rsidRPr="00CC7A3B">
        <w:rPr>
          <w:rFonts w:ascii="Times New Roman" w:hAnsi="Times New Roman" w:cs="Times New Roman"/>
          <w:sz w:val="24"/>
          <w:szCs w:val="24"/>
        </w:rPr>
        <w:t>self contained</w:t>
      </w:r>
      <w:proofErr w:type="spellEnd"/>
      <w:r w:rsidRPr="00CC7A3B">
        <w:rPr>
          <w:rFonts w:ascii="Times New Roman" w:hAnsi="Times New Roman" w:cs="Times New Roman"/>
          <w:sz w:val="24"/>
          <w:szCs w:val="24"/>
        </w:rPr>
        <w:t xml:space="preserve"> project which aims at recognizing the objects in the image and then describing image complete in meaningful way. This project can act as vision for the visually impaired people, as it can identify nearby objects through the camera and give the output in audio form. The app provides a highly interactive platform for the </w:t>
      </w:r>
      <w:proofErr w:type="gramStart"/>
      <w:r w:rsidRPr="00CC7A3B">
        <w:rPr>
          <w:rFonts w:ascii="Times New Roman" w:hAnsi="Times New Roman" w:cs="Times New Roman"/>
          <w:sz w:val="24"/>
          <w:szCs w:val="24"/>
        </w:rPr>
        <w:t>specially</w:t>
      </w:r>
      <w:proofErr w:type="gramEnd"/>
      <w:r w:rsidRPr="00CC7A3B">
        <w:rPr>
          <w:rFonts w:ascii="Times New Roman" w:hAnsi="Times New Roman" w:cs="Times New Roman"/>
          <w:sz w:val="24"/>
          <w:szCs w:val="24"/>
        </w:rPr>
        <w:t xml:space="preserve"> abled people. The app implements:</w:t>
      </w:r>
    </w:p>
    <w:p w:rsidR="00EE0783" w:rsidRPr="00CC7A3B" w:rsidRDefault="00EE0783" w:rsidP="00CC7A3B">
      <w:pPr>
        <w:pStyle w:val="BodyText"/>
        <w:numPr>
          <w:ilvl w:val="0"/>
          <w:numId w:val="17"/>
        </w:numPr>
        <w:tabs>
          <w:tab w:val="left" w:pos="0"/>
        </w:tabs>
        <w:suppressAutoHyphens/>
        <w:spacing w:after="0" w:line="360" w:lineRule="auto"/>
        <w:rPr>
          <w:rFonts w:ascii="Times New Roman" w:hAnsi="Times New Roman" w:cs="Times New Roman"/>
          <w:sz w:val="24"/>
          <w:szCs w:val="24"/>
        </w:rPr>
      </w:pPr>
      <w:r w:rsidRPr="00CC7A3B">
        <w:rPr>
          <w:rFonts w:ascii="Times New Roman" w:hAnsi="Times New Roman" w:cs="Times New Roman"/>
          <w:sz w:val="24"/>
          <w:szCs w:val="24"/>
        </w:rPr>
        <w:t xml:space="preserve">an image encoder — a linear transformation from the 4096 dimensional image feature vector to a 300 dimensional embedding space </w:t>
      </w:r>
    </w:p>
    <w:p w:rsidR="00EE0783" w:rsidRPr="00CC7A3B" w:rsidRDefault="00EE0783" w:rsidP="00CC7A3B">
      <w:pPr>
        <w:pStyle w:val="BodyText"/>
        <w:numPr>
          <w:ilvl w:val="0"/>
          <w:numId w:val="17"/>
        </w:numPr>
        <w:tabs>
          <w:tab w:val="left" w:pos="0"/>
        </w:tabs>
        <w:suppressAutoHyphens/>
        <w:spacing w:after="0" w:line="360" w:lineRule="auto"/>
        <w:rPr>
          <w:rFonts w:ascii="Times New Roman" w:hAnsi="Times New Roman" w:cs="Times New Roman"/>
          <w:sz w:val="24"/>
          <w:szCs w:val="24"/>
        </w:rPr>
      </w:pPr>
      <w:proofErr w:type="gramStart"/>
      <w:r w:rsidRPr="00CC7A3B">
        <w:rPr>
          <w:rFonts w:ascii="Times New Roman" w:hAnsi="Times New Roman" w:cs="Times New Roman"/>
          <w:sz w:val="24"/>
          <w:szCs w:val="24"/>
        </w:rPr>
        <w:t>a</w:t>
      </w:r>
      <w:proofErr w:type="gramEnd"/>
      <w:r w:rsidRPr="00CC7A3B">
        <w:rPr>
          <w:rFonts w:ascii="Times New Roman" w:hAnsi="Times New Roman" w:cs="Times New Roman"/>
          <w:sz w:val="24"/>
          <w:szCs w:val="24"/>
        </w:rPr>
        <w:t xml:space="preserve"> caption encoder — a recurrent neural network which takes word vectors as input at each time step, accumulates their collective meaning, and outputs a single semantic embedding by the end of the sentence. </w:t>
      </w:r>
    </w:p>
    <w:p w:rsidR="00EE0783" w:rsidRPr="00CC7A3B" w:rsidRDefault="00EE0783" w:rsidP="00CC7A3B">
      <w:pPr>
        <w:pStyle w:val="BodyText"/>
        <w:numPr>
          <w:ilvl w:val="0"/>
          <w:numId w:val="17"/>
        </w:numPr>
        <w:tabs>
          <w:tab w:val="left" w:pos="0"/>
        </w:tabs>
        <w:suppressAutoHyphens/>
        <w:spacing w:after="283" w:line="360" w:lineRule="auto"/>
        <w:rPr>
          <w:rFonts w:ascii="Times New Roman" w:hAnsi="Times New Roman" w:cs="Times New Roman"/>
          <w:sz w:val="24"/>
          <w:szCs w:val="24"/>
        </w:rPr>
      </w:pPr>
      <w:r w:rsidRPr="00CC7A3B">
        <w:rPr>
          <w:rFonts w:ascii="Times New Roman" w:hAnsi="Times New Roman" w:cs="Times New Roman"/>
          <w:sz w:val="24"/>
          <w:szCs w:val="24"/>
        </w:rPr>
        <w:t xml:space="preserve">A cost function which involved computed a similarity metric, which happens to be cosine similarity, between image and caption </w:t>
      </w:r>
      <w:proofErr w:type="spellStart"/>
      <w:r w:rsidRPr="00CC7A3B">
        <w:rPr>
          <w:rFonts w:ascii="Times New Roman" w:hAnsi="Times New Roman" w:cs="Times New Roman"/>
          <w:sz w:val="24"/>
          <w:szCs w:val="24"/>
        </w:rPr>
        <w:t>embeddings</w:t>
      </w:r>
      <w:proofErr w:type="spellEnd"/>
      <w:r w:rsidRPr="00CC7A3B">
        <w:rPr>
          <w:rFonts w:ascii="Times New Roman" w:hAnsi="Times New Roman" w:cs="Times New Roman"/>
          <w:sz w:val="24"/>
          <w:szCs w:val="24"/>
        </w:rPr>
        <w:t xml:space="preserve"> </w:t>
      </w:r>
    </w:p>
    <w:p w:rsidR="00EE0783" w:rsidRPr="00CC7A3B" w:rsidRDefault="00EE0783" w:rsidP="00CC7A3B">
      <w:pPr>
        <w:spacing w:line="360" w:lineRule="auto"/>
        <w:jc w:val="center"/>
        <w:rPr>
          <w:rFonts w:ascii="Times New Roman" w:hAnsi="Times New Roman" w:cs="Times New Roman"/>
          <w:sz w:val="24"/>
          <w:szCs w:val="24"/>
        </w:rPr>
      </w:pPr>
      <w:r w:rsidRPr="00CC7A3B">
        <w:rPr>
          <w:rFonts w:ascii="Times New Roman" w:hAnsi="Times New Roman" w:cs="Times New Roman"/>
          <w:noProof/>
          <w:sz w:val="24"/>
          <w:szCs w:val="24"/>
        </w:rPr>
        <w:drawing>
          <wp:anchor distT="0" distB="0" distL="0" distR="0" simplePos="0" relativeHeight="251667456" behindDoc="0" locked="0" layoutInCell="1" allowOverlap="1">
            <wp:simplePos x="0" y="0"/>
            <wp:positionH relativeFrom="column">
              <wp:posOffset>372110</wp:posOffset>
            </wp:positionH>
            <wp:positionV relativeFrom="paragraph">
              <wp:posOffset>-149225</wp:posOffset>
            </wp:positionV>
            <wp:extent cx="5591175" cy="2638425"/>
            <wp:effectExtent l="0" t="0" r="9525" b="9525"/>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1175" cy="26384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E0783" w:rsidRPr="00CC7A3B" w:rsidRDefault="00EE0783" w:rsidP="00CC7A3B">
      <w:pPr>
        <w:spacing w:line="360" w:lineRule="auto"/>
        <w:rPr>
          <w:rFonts w:ascii="Times New Roman" w:hAnsi="Times New Roman" w:cs="Times New Roman"/>
          <w:sz w:val="24"/>
          <w:szCs w:val="24"/>
        </w:rPr>
      </w:pPr>
    </w:p>
    <w:p w:rsidR="00EE0783" w:rsidRPr="00CC7A3B" w:rsidRDefault="00EE0783" w:rsidP="00CC7A3B">
      <w:pPr>
        <w:pStyle w:val="Heading2"/>
        <w:numPr>
          <w:ilvl w:val="0"/>
          <w:numId w:val="0"/>
        </w:numPr>
        <w:spacing w:line="360" w:lineRule="auto"/>
        <w:rPr>
          <w:rFonts w:ascii="Times New Roman" w:hAnsi="Times New Roman" w:cs="Times New Roman"/>
          <w:sz w:val="24"/>
          <w:szCs w:val="24"/>
        </w:rPr>
      </w:pPr>
    </w:p>
    <w:p w:rsidR="00EE0783" w:rsidRPr="00CC7A3B" w:rsidRDefault="00EE0783" w:rsidP="00CC7A3B">
      <w:pPr>
        <w:pStyle w:val="Heading2"/>
        <w:numPr>
          <w:ilvl w:val="0"/>
          <w:numId w:val="0"/>
        </w:numPr>
        <w:spacing w:line="360" w:lineRule="auto"/>
        <w:rPr>
          <w:rFonts w:ascii="Times New Roman" w:hAnsi="Times New Roman" w:cs="Times New Roman"/>
          <w:sz w:val="24"/>
          <w:szCs w:val="24"/>
        </w:rPr>
      </w:pPr>
    </w:p>
    <w:p w:rsidR="00EE0783" w:rsidRPr="00CC7A3B" w:rsidRDefault="00EE0783" w:rsidP="00CC7A3B">
      <w:pPr>
        <w:spacing w:line="360" w:lineRule="auto"/>
        <w:rPr>
          <w:rFonts w:ascii="Times New Roman" w:hAnsi="Times New Roman" w:cs="Times New Roman"/>
          <w:sz w:val="24"/>
          <w:szCs w:val="24"/>
        </w:rPr>
      </w:pPr>
    </w:p>
    <w:p w:rsidR="00EE0783" w:rsidRPr="00CC7A3B" w:rsidRDefault="00EE0783" w:rsidP="00CC7A3B">
      <w:pPr>
        <w:spacing w:line="360" w:lineRule="auto"/>
        <w:rPr>
          <w:rFonts w:ascii="Times New Roman" w:hAnsi="Times New Roman" w:cs="Times New Roman"/>
          <w:sz w:val="24"/>
          <w:szCs w:val="24"/>
        </w:rPr>
      </w:pPr>
    </w:p>
    <w:p w:rsidR="00EE0783" w:rsidRPr="00CC7A3B" w:rsidRDefault="00EE0783" w:rsidP="00CC7A3B">
      <w:pPr>
        <w:spacing w:line="360" w:lineRule="auto"/>
        <w:rPr>
          <w:rFonts w:ascii="Times New Roman" w:hAnsi="Times New Roman" w:cs="Times New Roman"/>
          <w:sz w:val="24"/>
          <w:szCs w:val="24"/>
        </w:rPr>
      </w:pPr>
    </w:p>
    <w:p w:rsidR="00EE0783" w:rsidRPr="00CC7A3B" w:rsidRDefault="00EE0783" w:rsidP="00CC7A3B">
      <w:pPr>
        <w:spacing w:line="360" w:lineRule="auto"/>
        <w:rPr>
          <w:rFonts w:ascii="Times New Roman" w:hAnsi="Times New Roman" w:cs="Times New Roman"/>
          <w:sz w:val="24"/>
          <w:szCs w:val="24"/>
        </w:rPr>
      </w:pPr>
    </w:p>
    <w:p w:rsidR="00EE0783" w:rsidRPr="00CC7A3B" w:rsidRDefault="00EE0783" w:rsidP="00CC7A3B">
      <w:pPr>
        <w:spacing w:line="360" w:lineRule="auto"/>
        <w:jc w:val="center"/>
        <w:rPr>
          <w:rFonts w:ascii="Times New Roman" w:hAnsi="Times New Roman" w:cs="Times New Roman"/>
          <w:sz w:val="24"/>
          <w:szCs w:val="24"/>
        </w:rPr>
      </w:pPr>
    </w:p>
    <w:p w:rsidR="00EE0783" w:rsidRPr="00CC7A3B" w:rsidRDefault="00EE0783" w:rsidP="00CC7A3B">
      <w:pPr>
        <w:spacing w:line="360" w:lineRule="auto"/>
        <w:jc w:val="center"/>
        <w:rPr>
          <w:rFonts w:ascii="Times New Roman" w:hAnsi="Times New Roman" w:cs="Times New Roman"/>
          <w:sz w:val="24"/>
          <w:szCs w:val="24"/>
        </w:rPr>
      </w:pPr>
      <w:r w:rsidRPr="00CC7A3B">
        <w:rPr>
          <w:rFonts w:ascii="Times New Roman" w:hAnsi="Times New Roman" w:cs="Times New Roman"/>
          <w:sz w:val="24"/>
          <w:szCs w:val="24"/>
        </w:rPr>
        <w:t xml:space="preserve"> </w:t>
      </w:r>
      <w:proofErr w:type="gramStart"/>
      <w:r w:rsidRPr="00CC7A3B">
        <w:rPr>
          <w:rFonts w:ascii="Times New Roman" w:hAnsi="Times New Roman" w:cs="Times New Roman"/>
          <w:sz w:val="24"/>
          <w:szCs w:val="24"/>
        </w:rPr>
        <w:t>system</w:t>
      </w:r>
      <w:proofErr w:type="gramEnd"/>
      <w:r w:rsidRPr="00CC7A3B">
        <w:rPr>
          <w:rFonts w:ascii="Times New Roman" w:hAnsi="Times New Roman" w:cs="Times New Roman"/>
          <w:sz w:val="24"/>
          <w:szCs w:val="24"/>
        </w:rPr>
        <w:t xml:space="preserve"> diagram of the image encoder and caption encoder working to map the data in a visual-semantic embedding space</w:t>
      </w:r>
    </w:p>
    <w:p w:rsidR="00EE0783" w:rsidRPr="00CC7A3B" w:rsidRDefault="00EE0783" w:rsidP="00CC7A3B">
      <w:pPr>
        <w:pStyle w:val="Heading2"/>
        <w:numPr>
          <w:ilvl w:val="1"/>
          <w:numId w:val="1"/>
        </w:numPr>
        <w:tabs>
          <w:tab w:val="num" w:pos="0"/>
        </w:tabs>
        <w:spacing w:line="360" w:lineRule="auto"/>
        <w:rPr>
          <w:rFonts w:ascii="Times New Roman" w:hAnsi="Times New Roman" w:cs="Times New Roman"/>
          <w:sz w:val="24"/>
          <w:szCs w:val="24"/>
        </w:rPr>
      </w:pPr>
      <w:r w:rsidRPr="00CC7A3B">
        <w:rPr>
          <w:rFonts w:ascii="Times New Roman" w:hAnsi="Times New Roman" w:cs="Times New Roman"/>
          <w:sz w:val="24"/>
          <w:szCs w:val="24"/>
        </w:rPr>
        <w:t>Product Features</w:t>
      </w:r>
      <w:bookmarkEnd w:id="13"/>
    </w:p>
    <w:p w:rsidR="00EE0783" w:rsidRPr="00CC7A3B" w:rsidRDefault="00EE0783" w:rsidP="00CC7A3B">
      <w:pPr>
        <w:numPr>
          <w:ilvl w:val="0"/>
          <w:numId w:val="10"/>
        </w:num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rPr>
        <w:t>Captioning the given image.</w:t>
      </w:r>
    </w:p>
    <w:p w:rsidR="00EE0783" w:rsidRPr="00CC7A3B" w:rsidRDefault="00EE0783" w:rsidP="00CC7A3B">
      <w:pPr>
        <w:numPr>
          <w:ilvl w:val="0"/>
          <w:numId w:val="10"/>
        </w:num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rPr>
        <w:lastRenderedPageBreak/>
        <w:t>Recognizing input in the form of speech.</w:t>
      </w:r>
    </w:p>
    <w:p w:rsidR="00EE0783" w:rsidRPr="00CC7A3B" w:rsidRDefault="00EE0783" w:rsidP="00CC7A3B">
      <w:pPr>
        <w:numPr>
          <w:ilvl w:val="0"/>
          <w:numId w:val="10"/>
        </w:num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rPr>
        <w:t>The interface is in the form of a digital assistant which serves the user requests.</w:t>
      </w:r>
    </w:p>
    <w:p w:rsidR="00EE0783" w:rsidRPr="00CC7A3B" w:rsidRDefault="00EE0783" w:rsidP="00CC7A3B">
      <w:pPr>
        <w:numPr>
          <w:ilvl w:val="0"/>
          <w:numId w:val="10"/>
        </w:num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rPr>
        <w:t>Output generation in the form of speech.</w:t>
      </w:r>
    </w:p>
    <w:p w:rsidR="00EE0783" w:rsidRPr="00CC7A3B" w:rsidRDefault="00EE0783" w:rsidP="00CC7A3B">
      <w:pPr>
        <w:pStyle w:val="Heading2"/>
        <w:numPr>
          <w:ilvl w:val="1"/>
          <w:numId w:val="1"/>
        </w:numPr>
        <w:tabs>
          <w:tab w:val="num" w:pos="0"/>
        </w:tabs>
        <w:spacing w:line="360" w:lineRule="auto"/>
        <w:rPr>
          <w:rFonts w:ascii="Times New Roman" w:hAnsi="Times New Roman" w:cs="Times New Roman"/>
          <w:sz w:val="24"/>
          <w:szCs w:val="24"/>
        </w:rPr>
      </w:pPr>
      <w:bookmarkStart w:id="14" w:name="__RefHeading___Toc26969064"/>
      <w:bookmarkEnd w:id="14"/>
      <w:r w:rsidRPr="00CC7A3B">
        <w:rPr>
          <w:rFonts w:ascii="Times New Roman" w:hAnsi="Times New Roman" w:cs="Times New Roman"/>
          <w:sz w:val="24"/>
          <w:szCs w:val="24"/>
        </w:rPr>
        <w:t>User Classes and Characteristics</w:t>
      </w:r>
    </w:p>
    <w:p w:rsidR="00EE0783" w:rsidRPr="00CC7A3B" w:rsidRDefault="00EE0783" w:rsidP="00CC7A3B">
      <w:pPr>
        <w:suppressAutoHyphens/>
        <w:spacing w:line="360" w:lineRule="auto"/>
        <w:rPr>
          <w:rFonts w:ascii="Times New Roman" w:hAnsi="Times New Roman" w:cs="Times New Roman"/>
          <w:sz w:val="24"/>
          <w:szCs w:val="24"/>
        </w:rPr>
      </w:pPr>
      <w:bookmarkStart w:id="15" w:name="__RefHeading___Toc26969065"/>
      <w:r w:rsidRPr="00CC7A3B">
        <w:rPr>
          <w:rFonts w:ascii="Times New Roman" w:hAnsi="Times New Roman" w:cs="Times New Roman"/>
          <w:sz w:val="24"/>
          <w:szCs w:val="24"/>
        </w:rPr>
        <w:t xml:space="preserve">The goal is to design a multi-utility virtual assistant such that any user without any restriction can use it for simplifying their simple daily works and provide them applications for entertainment just by their voice and a simple click. The </w:t>
      </w:r>
      <w:proofErr w:type="gramStart"/>
      <w:r w:rsidRPr="00CC7A3B">
        <w:rPr>
          <w:rFonts w:ascii="Times New Roman" w:hAnsi="Times New Roman" w:cs="Times New Roman"/>
          <w:sz w:val="24"/>
          <w:szCs w:val="24"/>
        </w:rPr>
        <w:t>app  specifically</w:t>
      </w:r>
      <w:proofErr w:type="gramEnd"/>
      <w:r w:rsidRPr="00CC7A3B">
        <w:rPr>
          <w:rFonts w:ascii="Times New Roman" w:hAnsi="Times New Roman" w:cs="Times New Roman"/>
          <w:sz w:val="24"/>
          <w:szCs w:val="24"/>
        </w:rPr>
        <w:t xml:space="preserve"> targets Visually Impaired people. Brief knowledge regarding Smart phone is required as the app receives input in the form of speech. English language is used for interaction.</w:t>
      </w:r>
    </w:p>
    <w:p w:rsidR="00EE0783" w:rsidRPr="00CC7A3B" w:rsidRDefault="00EE0783" w:rsidP="00CC7A3B">
      <w:pPr>
        <w:pStyle w:val="Heading2"/>
        <w:numPr>
          <w:ilvl w:val="1"/>
          <w:numId w:val="1"/>
        </w:numPr>
        <w:tabs>
          <w:tab w:val="num" w:pos="0"/>
        </w:tabs>
        <w:spacing w:line="360" w:lineRule="auto"/>
        <w:rPr>
          <w:rFonts w:ascii="Times New Roman" w:hAnsi="Times New Roman" w:cs="Times New Roman"/>
          <w:sz w:val="24"/>
          <w:szCs w:val="24"/>
        </w:rPr>
      </w:pPr>
      <w:r w:rsidRPr="00CC7A3B">
        <w:rPr>
          <w:rFonts w:ascii="Times New Roman" w:hAnsi="Times New Roman" w:cs="Times New Roman"/>
          <w:sz w:val="24"/>
          <w:szCs w:val="24"/>
        </w:rPr>
        <w:t>Operating Environment</w:t>
      </w:r>
      <w:bookmarkEnd w:id="15"/>
    </w:p>
    <w:p w:rsidR="00EE0783" w:rsidRPr="00CC7A3B" w:rsidRDefault="00EE0783" w:rsidP="00CC7A3B">
      <w:pPr>
        <w:numPr>
          <w:ilvl w:val="0"/>
          <w:numId w:val="9"/>
        </w:num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rPr>
        <w:t xml:space="preserve">Mobile devices with RAM greater than 1GB. </w:t>
      </w:r>
    </w:p>
    <w:p w:rsidR="00EE0783" w:rsidRPr="00CC7A3B" w:rsidRDefault="00EE0783" w:rsidP="00CC7A3B">
      <w:pPr>
        <w:numPr>
          <w:ilvl w:val="0"/>
          <w:numId w:val="9"/>
        </w:num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rPr>
        <w:t xml:space="preserve">Android platform </w:t>
      </w:r>
    </w:p>
    <w:p w:rsidR="00EE0783" w:rsidRPr="00CC7A3B" w:rsidRDefault="00EE0783" w:rsidP="00CC7A3B">
      <w:pPr>
        <w:numPr>
          <w:ilvl w:val="0"/>
          <w:numId w:val="9"/>
        </w:num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rPr>
        <w:t>Sufficient storage space</w:t>
      </w:r>
    </w:p>
    <w:p w:rsidR="00EE0783" w:rsidRPr="00CC7A3B" w:rsidRDefault="00EE0783" w:rsidP="00CC7A3B">
      <w:pPr>
        <w:pStyle w:val="template"/>
        <w:spacing w:line="360" w:lineRule="auto"/>
        <w:rPr>
          <w:rFonts w:ascii="Times New Roman" w:hAnsi="Times New Roman" w:cs="Times New Roman"/>
          <w:sz w:val="24"/>
          <w:szCs w:val="24"/>
        </w:rPr>
      </w:pPr>
    </w:p>
    <w:p w:rsidR="00EE0783" w:rsidRPr="00CC7A3B" w:rsidRDefault="00EE0783" w:rsidP="00CC7A3B">
      <w:pPr>
        <w:pStyle w:val="Heading2"/>
        <w:numPr>
          <w:ilvl w:val="1"/>
          <w:numId w:val="1"/>
        </w:numPr>
        <w:tabs>
          <w:tab w:val="num" w:pos="0"/>
        </w:tabs>
        <w:spacing w:line="360" w:lineRule="auto"/>
        <w:rPr>
          <w:rFonts w:ascii="Times New Roman" w:hAnsi="Times New Roman" w:cs="Times New Roman"/>
          <w:sz w:val="24"/>
          <w:szCs w:val="24"/>
        </w:rPr>
      </w:pPr>
      <w:bookmarkStart w:id="16" w:name="__RefHeading___Toc26969066"/>
      <w:bookmarkEnd w:id="16"/>
      <w:r w:rsidRPr="00CC7A3B">
        <w:rPr>
          <w:rFonts w:ascii="Times New Roman" w:hAnsi="Times New Roman" w:cs="Times New Roman"/>
          <w:sz w:val="24"/>
          <w:szCs w:val="24"/>
        </w:rPr>
        <w:t>Design and Implementation Constraints</w:t>
      </w:r>
    </w:p>
    <w:p w:rsidR="00EE0783" w:rsidRPr="00CC7A3B" w:rsidRDefault="00EE0783" w:rsidP="00CC7A3B">
      <w:pPr>
        <w:widowControl w:val="0"/>
        <w:numPr>
          <w:ilvl w:val="0"/>
          <w:numId w:val="11"/>
        </w:numPr>
        <w:suppressAutoHyphens/>
        <w:spacing w:before="100" w:line="360" w:lineRule="auto"/>
        <w:rPr>
          <w:rFonts w:ascii="Times New Roman" w:hAnsi="Times New Roman" w:cs="Times New Roman"/>
          <w:color w:val="000000"/>
          <w:sz w:val="24"/>
          <w:szCs w:val="24"/>
        </w:rPr>
      </w:pPr>
      <w:bookmarkStart w:id="17" w:name="__RefHeading___Toc26969069"/>
      <w:r w:rsidRPr="00CC7A3B">
        <w:rPr>
          <w:rFonts w:ascii="Times New Roman" w:hAnsi="Times New Roman" w:cs="Times New Roman"/>
          <w:sz w:val="24"/>
          <w:szCs w:val="24"/>
        </w:rPr>
        <w:t xml:space="preserve">The software has to be integrated onto the user smart phone that in turn has an extremely limited support for machine learning APIs. </w:t>
      </w:r>
    </w:p>
    <w:p w:rsidR="00EE0783" w:rsidRPr="00CC7A3B" w:rsidRDefault="00EE0783" w:rsidP="00CC7A3B">
      <w:pPr>
        <w:widowControl w:val="0"/>
        <w:numPr>
          <w:ilvl w:val="0"/>
          <w:numId w:val="11"/>
        </w:numPr>
        <w:suppressAutoHyphens/>
        <w:spacing w:before="100" w:line="360" w:lineRule="auto"/>
        <w:rPr>
          <w:rFonts w:ascii="Times New Roman" w:hAnsi="Times New Roman" w:cs="Times New Roman"/>
          <w:color w:val="000000"/>
          <w:sz w:val="24"/>
          <w:szCs w:val="24"/>
        </w:rPr>
      </w:pPr>
      <w:r w:rsidRPr="00CC7A3B">
        <w:rPr>
          <w:rFonts w:ascii="Times New Roman" w:hAnsi="Times New Roman" w:cs="Times New Roman"/>
          <w:color w:val="000000"/>
          <w:sz w:val="24"/>
          <w:szCs w:val="24"/>
        </w:rPr>
        <w:t>Response time for captioning the given image needs to be reasonable.</w:t>
      </w:r>
    </w:p>
    <w:p w:rsidR="00EE0783" w:rsidRPr="00CC7A3B" w:rsidRDefault="00EE0783" w:rsidP="00CC7A3B">
      <w:pPr>
        <w:widowControl w:val="0"/>
        <w:numPr>
          <w:ilvl w:val="0"/>
          <w:numId w:val="11"/>
        </w:numPr>
        <w:suppressAutoHyphens/>
        <w:spacing w:before="100" w:line="360" w:lineRule="auto"/>
        <w:rPr>
          <w:rFonts w:ascii="Times New Roman" w:hAnsi="Times New Roman" w:cs="Times New Roman"/>
        </w:rPr>
      </w:pPr>
      <w:r w:rsidRPr="00CC7A3B">
        <w:rPr>
          <w:rFonts w:ascii="Times New Roman" w:hAnsi="Times New Roman" w:cs="Times New Roman"/>
          <w:color w:val="000000"/>
          <w:sz w:val="24"/>
          <w:szCs w:val="24"/>
        </w:rPr>
        <w:t>The interface is to be built keeping in mind that it can be easily operated by visually impaired people</w:t>
      </w:r>
      <w:r w:rsidRPr="00CC7A3B">
        <w:rPr>
          <w:rFonts w:ascii="Times New Roman" w:hAnsi="Times New Roman" w:cs="Times New Roman"/>
          <w:color w:val="000000"/>
          <w:szCs w:val="24"/>
        </w:rPr>
        <w:t>.</w:t>
      </w:r>
    </w:p>
    <w:p w:rsidR="00EE0783" w:rsidRPr="00CC7A3B" w:rsidRDefault="00EE0783" w:rsidP="00CC7A3B">
      <w:pPr>
        <w:pStyle w:val="Heading1"/>
        <w:numPr>
          <w:ilvl w:val="0"/>
          <w:numId w:val="19"/>
        </w:numPr>
        <w:suppressAutoHyphens/>
        <w:spacing w:before="480" w:after="240" w:line="360" w:lineRule="auto"/>
        <w:rPr>
          <w:rFonts w:ascii="Times New Roman" w:hAnsi="Times New Roman" w:cs="Times New Roman"/>
          <w:b/>
          <w:color w:val="000000" w:themeColor="text1"/>
          <w:sz w:val="28"/>
          <w:szCs w:val="28"/>
        </w:rPr>
      </w:pPr>
      <w:r w:rsidRPr="00CC7A3B">
        <w:rPr>
          <w:rFonts w:ascii="Times New Roman" w:hAnsi="Times New Roman" w:cs="Times New Roman"/>
          <w:b/>
          <w:color w:val="000000" w:themeColor="text1"/>
          <w:sz w:val="28"/>
          <w:szCs w:val="28"/>
        </w:rPr>
        <w:t>System Features</w:t>
      </w:r>
      <w:bookmarkEnd w:id="17"/>
    </w:p>
    <w:p w:rsidR="00EE0783" w:rsidRPr="00CC7A3B" w:rsidRDefault="00EE0783" w:rsidP="00CC7A3B">
      <w:pPr>
        <w:pStyle w:val="Heading2"/>
        <w:numPr>
          <w:ilvl w:val="1"/>
          <w:numId w:val="1"/>
        </w:numPr>
        <w:tabs>
          <w:tab w:val="num" w:pos="0"/>
        </w:tabs>
        <w:spacing w:line="360" w:lineRule="auto"/>
        <w:rPr>
          <w:rFonts w:ascii="Times New Roman" w:hAnsi="Times New Roman" w:cs="Times New Roman"/>
          <w:sz w:val="24"/>
          <w:szCs w:val="24"/>
        </w:rPr>
      </w:pPr>
      <w:r w:rsidRPr="00CC7A3B">
        <w:rPr>
          <w:rFonts w:ascii="Times New Roman" w:hAnsi="Times New Roman" w:cs="Times New Roman"/>
          <w:color w:val="000000"/>
          <w:sz w:val="24"/>
          <w:szCs w:val="24"/>
        </w:rPr>
        <w:t>User registration&lt;Priority</w:t>
      </w:r>
      <w:proofErr w:type="gramStart"/>
      <w:r w:rsidRPr="00CC7A3B">
        <w:rPr>
          <w:rFonts w:ascii="Times New Roman" w:hAnsi="Times New Roman" w:cs="Times New Roman"/>
          <w:color w:val="000000"/>
          <w:sz w:val="24"/>
          <w:szCs w:val="24"/>
        </w:rPr>
        <w:t>:1</w:t>
      </w:r>
      <w:proofErr w:type="gramEnd"/>
      <w:r w:rsidRPr="00CC7A3B">
        <w:rPr>
          <w:rFonts w:ascii="Times New Roman" w:hAnsi="Times New Roman" w:cs="Times New Roman"/>
          <w:color w:val="000000"/>
          <w:sz w:val="24"/>
          <w:szCs w:val="24"/>
        </w:rPr>
        <w:t>&gt;</w:t>
      </w:r>
    </w:p>
    <w:p w:rsidR="00EE0783" w:rsidRPr="00CC7A3B" w:rsidRDefault="00EE0783" w:rsidP="00CC7A3B">
      <w:pPr>
        <w:pStyle w:val="requirement"/>
        <w:spacing w:line="360" w:lineRule="auto"/>
        <w:ind w:left="0" w:firstLine="0"/>
        <w:rPr>
          <w:szCs w:val="24"/>
        </w:rPr>
      </w:pPr>
      <w:r w:rsidRPr="00CC7A3B">
        <w:rPr>
          <w:szCs w:val="24"/>
        </w:rPr>
        <w:t>Description</w:t>
      </w:r>
    </w:p>
    <w:p w:rsidR="00EE0783" w:rsidRPr="00CC7A3B" w:rsidRDefault="00EE0783" w:rsidP="00CC7A3B">
      <w:pPr>
        <w:pStyle w:val="requirement"/>
        <w:numPr>
          <w:ilvl w:val="0"/>
          <w:numId w:val="7"/>
        </w:numPr>
        <w:spacing w:line="360" w:lineRule="auto"/>
        <w:rPr>
          <w:szCs w:val="24"/>
        </w:rPr>
      </w:pPr>
      <w:r w:rsidRPr="00CC7A3B">
        <w:rPr>
          <w:szCs w:val="24"/>
        </w:rPr>
        <w:t xml:space="preserve">Authenticate and Login user to the </w:t>
      </w:r>
      <w:proofErr w:type="spellStart"/>
      <w:r w:rsidRPr="00CC7A3B">
        <w:rPr>
          <w:szCs w:val="24"/>
        </w:rPr>
        <w:t>system.The</w:t>
      </w:r>
      <w:proofErr w:type="spellEnd"/>
      <w:r w:rsidRPr="00CC7A3B">
        <w:rPr>
          <w:szCs w:val="24"/>
        </w:rPr>
        <w:t xml:space="preserve"> input can be voice or text.</w:t>
      </w:r>
    </w:p>
    <w:p w:rsidR="00EE0783" w:rsidRPr="00CC7A3B" w:rsidRDefault="00EE0783" w:rsidP="00CC7A3B">
      <w:pPr>
        <w:pStyle w:val="requirement"/>
        <w:numPr>
          <w:ilvl w:val="0"/>
          <w:numId w:val="7"/>
        </w:numPr>
        <w:spacing w:line="360" w:lineRule="auto"/>
        <w:rPr>
          <w:szCs w:val="24"/>
        </w:rPr>
      </w:pPr>
      <w:r w:rsidRPr="00CC7A3B">
        <w:rPr>
          <w:szCs w:val="24"/>
        </w:rPr>
        <w:t>New users should be able to register to the system.</w:t>
      </w:r>
    </w:p>
    <w:p w:rsidR="00EE0783" w:rsidRPr="00CC7A3B" w:rsidRDefault="00EE0783" w:rsidP="00CC7A3B">
      <w:pPr>
        <w:pStyle w:val="requirement"/>
        <w:numPr>
          <w:ilvl w:val="0"/>
          <w:numId w:val="7"/>
        </w:numPr>
        <w:spacing w:line="360" w:lineRule="auto"/>
        <w:rPr>
          <w:szCs w:val="24"/>
        </w:rPr>
      </w:pPr>
      <w:r w:rsidRPr="00CC7A3B">
        <w:rPr>
          <w:szCs w:val="24"/>
        </w:rPr>
        <w:t>Registered user should be able to change his password if he forgets his password.</w:t>
      </w:r>
    </w:p>
    <w:p w:rsidR="00EE0783" w:rsidRPr="00CC7A3B" w:rsidRDefault="00EE0783" w:rsidP="00CC7A3B">
      <w:pPr>
        <w:pStyle w:val="requirement"/>
        <w:numPr>
          <w:ilvl w:val="0"/>
          <w:numId w:val="7"/>
        </w:numPr>
        <w:spacing w:line="360" w:lineRule="auto"/>
        <w:rPr>
          <w:szCs w:val="24"/>
        </w:rPr>
      </w:pPr>
      <w:r w:rsidRPr="00CC7A3B">
        <w:rPr>
          <w:szCs w:val="24"/>
        </w:rPr>
        <w:lastRenderedPageBreak/>
        <w:t>Registered user should be able to update his profile.</w:t>
      </w:r>
    </w:p>
    <w:p w:rsidR="00EE0783" w:rsidRPr="00CC7A3B" w:rsidRDefault="00EE0783" w:rsidP="00CC7A3B">
      <w:pPr>
        <w:pStyle w:val="requirement"/>
        <w:spacing w:line="360" w:lineRule="auto"/>
        <w:rPr>
          <w:szCs w:val="24"/>
        </w:rPr>
      </w:pPr>
    </w:p>
    <w:p w:rsidR="00EE0783" w:rsidRPr="00CC7A3B" w:rsidRDefault="00EE0783" w:rsidP="00CC7A3B">
      <w:pPr>
        <w:pStyle w:val="requirement"/>
        <w:spacing w:line="360" w:lineRule="auto"/>
        <w:ind w:left="0" w:firstLine="0"/>
        <w:rPr>
          <w:szCs w:val="24"/>
        </w:rPr>
      </w:pPr>
      <w:r w:rsidRPr="00CC7A3B">
        <w:rPr>
          <w:szCs w:val="24"/>
        </w:rPr>
        <w:t>Stimulus/Response Sequence</w:t>
      </w:r>
    </w:p>
    <w:p w:rsidR="00EE0783" w:rsidRPr="00CC7A3B" w:rsidRDefault="00EE0783" w:rsidP="00CC7A3B">
      <w:pPr>
        <w:pStyle w:val="requirement"/>
        <w:numPr>
          <w:ilvl w:val="3"/>
          <w:numId w:val="7"/>
        </w:numPr>
        <w:spacing w:line="360" w:lineRule="auto"/>
        <w:ind w:left="0" w:firstLine="0"/>
        <w:rPr>
          <w:szCs w:val="24"/>
        </w:rPr>
      </w:pPr>
      <w:proofErr w:type="gramStart"/>
      <w:r w:rsidRPr="00CC7A3B">
        <w:rPr>
          <w:szCs w:val="24"/>
        </w:rPr>
        <w:t>opens</w:t>
      </w:r>
      <w:proofErr w:type="gramEnd"/>
      <w:r w:rsidRPr="00CC7A3B">
        <w:rPr>
          <w:szCs w:val="24"/>
        </w:rPr>
        <w:t xml:space="preserve"> the app.</w:t>
      </w:r>
    </w:p>
    <w:p w:rsidR="00EE0783" w:rsidRPr="00CC7A3B" w:rsidRDefault="00EE0783" w:rsidP="00CC7A3B">
      <w:pPr>
        <w:pStyle w:val="requirement"/>
        <w:numPr>
          <w:ilvl w:val="3"/>
          <w:numId w:val="7"/>
        </w:numPr>
        <w:spacing w:line="360" w:lineRule="auto"/>
        <w:ind w:left="0" w:firstLine="0"/>
        <w:rPr>
          <w:szCs w:val="24"/>
        </w:rPr>
      </w:pPr>
      <w:r w:rsidRPr="00CC7A3B">
        <w:rPr>
          <w:szCs w:val="24"/>
        </w:rPr>
        <w:t>Speak command for register.</w:t>
      </w:r>
    </w:p>
    <w:p w:rsidR="00EE0783" w:rsidRPr="00CC7A3B" w:rsidRDefault="00EE0783" w:rsidP="00CC7A3B">
      <w:pPr>
        <w:pStyle w:val="requirement"/>
        <w:numPr>
          <w:ilvl w:val="3"/>
          <w:numId w:val="7"/>
        </w:numPr>
        <w:spacing w:line="360" w:lineRule="auto"/>
        <w:ind w:left="0" w:firstLine="0"/>
        <w:rPr>
          <w:szCs w:val="24"/>
        </w:rPr>
      </w:pPr>
      <w:r w:rsidRPr="00CC7A3B">
        <w:rPr>
          <w:szCs w:val="24"/>
        </w:rPr>
        <w:t>Enters the details.</w:t>
      </w:r>
    </w:p>
    <w:p w:rsidR="00EE0783" w:rsidRPr="00CC7A3B" w:rsidRDefault="00EE0783" w:rsidP="00CC7A3B">
      <w:pPr>
        <w:pStyle w:val="requirement"/>
        <w:numPr>
          <w:ilvl w:val="3"/>
          <w:numId w:val="7"/>
        </w:numPr>
        <w:spacing w:line="360" w:lineRule="auto"/>
        <w:ind w:left="0" w:firstLine="0"/>
        <w:rPr>
          <w:szCs w:val="24"/>
        </w:rPr>
      </w:pPr>
      <w:r w:rsidRPr="00CC7A3B">
        <w:rPr>
          <w:szCs w:val="24"/>
        </w:rPr>
        <w:t>Speak for sign up.</w:t>
      </w:r>
    </w:p>
    <w:p w:rsidR="00EE0783" w:rsidRPr="00CC7A3B" w:rsidRDefault="00EE0783" w:rsidP="00CC7A3B">
      <w:pPr>
        <w:pStyle w:val="requirement"/>
        <w:spacing w:line="360" w:lineRule="auto"/>
        <w:ind w:left="0" w:firstLine="0"/>
        <w:rPr>
          <w:szCs w:val="24"/>
        </w:rPr>
      </w:pPr>
    </w:p>
    <w:p w:rsidR="00EE0783" w:rsidRPr="00CC7A3B" w:rsidRDefault="00EE0783" w:rsidP="00CC7A3B">
      <w:pPr>
        <w:pStyle w:val="Heading2"/>
        <w:numPr>
          <w:ilvl w:val="1"/>
          <w:numId w:val="1"/>
        </w:numPr>
        <w:tabs>
          <w:tab w:val="num" w:pos="0"/>
        </w:tabs>
        <w:spacing w:line="360" w:lineRule="auto"/>
        <w:rPr>
          <w:rFonts w:ascii="Times New Roman" w:hAnsi="Times New Roman" w:cs="Times New Roman"/>
          <w:color w:val="000000"/>
          <w:sz w:val="24"/>
          <w:szCs w:val="24"/>
        </w:rPr>
      </w:pPr>
      <w:r w:rsidRPr="00CC7A3B">
        <w:rPr>
          <w:rFonts w:ascii="Times New Roman" w:hAnsi="Times New Roman" w:cs="Times New Roman"/>
          <w:bCs/>
          <w:color w:val="000000"/>
          <w:sz w:val="24"/>
          <w:szCs w:val="24"/>
        </w:rPr>
        <w:t>Speech Recognition&lt;Priority</w:t>
      </w:r>
      <w:proofErr w:type="gramStart"/>
      <w:r w:rsidRPr="00CC7A3B">
        <w:rPr>
          <w:rFonts w:ascii="Times New Roman" w:hAnsi="Times New Roman" w:cs="Times New Roman"/>
          <w:bCs/>
          <w:color w:val="000000"/>
          <w:sz w:val="24"/>
          <w:szCs w:val="24"/>
        </w:rPr>
        <w:t>:1</w:t>
      </w:r>
      <w:proofErr w:type="gramEnd"/>
      <w:r w:rsidRPr="00CC7A3B">
        <w:rPr>
          <w:rFonts w:ascii="Times New Roman" w:hAnsi="Times New Roman" w:cs="Times New Roman"/>
          <w:bCs/>
          <w:color w:val="000000"/>
          <w:sz w:val="24"/>
          <w:szCs w:val="24"/>
        </w:rPr>
        <w:t>&gt;</w:t>
      </w:r>
    </w:p>
    <w:p w:rsidR="00EE0783" w:rsidRPr="00CC7A3B" w:rsidRDefault="00EE0783" w:rsidP="00CC7A3B">
      <w:pPr>
        <w:pStyle w:val="level4"/>
        <w:spacing w:line="360" w:lineRule="auto"/>
        <w:ind w:left="0"/>
        <w:rPr>
          <w:rFonts w:ascii="Times New Roman" w:hAnsi="Times New Roman" w:cs="Times New Roman"/>
          <w:color w:val="000000"/>
          <w:szCs w:val="24"/>
        </w:rPr>
      </w:pPr>
      <w:r w:rsidRPr="00CC7A3B">
        <w:rPr>
          <w:rFonts w:ascii="Times New Roman" w:hAnsi="Times New Roman" w:cs="Times New Roman"/>
          <w:color w:val="000000"/>
          <w:szCs w:val="24"/>
        </w:rPr>
        <w:tab/>
        <w:t xml:space="preserve">Speech Recognition is an extension to the overall application and part of digital assistant. As </w:t>
      </w:r>
      <w:r w:rsidRPr="00CC7A3B">
        <w:rPr>
          <w:rFonts w:ascii="Times New Roman" w:hAnsi="Times New Roman" w:cs="Times New Roman"/>
          <w:color w:val="000000"/>
          <w:szCs w:val="24"/>
        </w:rPr>
        <w:tab/>
        <w:t>the User speaks, his speech gets recognized and it is utilized as a command for the action.</w:t>
      </w:r>
    </w:p>
    <w:p w:rsidR="00EE0783" w:rsidRPr="00CC7A3B" w:rsidRDefault="00EE0783" w:rsidP="00CC7A3B">
      <w:pPr>
        <w:numPr>
          <w:ilvl w:val="0"/>
          <w:numId w:val="4"/>
        </w:numPr>
        <w:tabs>
          <w:tab w:val="clear" w:pos="360"/>
          <w:tab w:val="num" w:pos="0"/>
        </w:tabs>
        <w:suppressAutoHyphens/>
        <w:spacing w:line="360" w:lineRule="auto"/>
        <w:ind w:left="1080"/>
        <w:textAlignment w:val="baseline"/>
        <w:rPr>
          <w:rFonts w:ascii="Times New Roman" w:hAnsi="Times New Roman" w:cs="Times New Roman"/>
          <w:color w:val="000000"/>
          <w:sz w:val="24"/>
          <w:szCs w:val="24"/>
        </w:rPr>
      </w:pPr>
      <w:r w:rsidRPr="00CC7A3B">
        <w:rPr>
          <w:rFonts w:ascii="Times New Roman" w:hAnsi="Times New Roman" w:cs="Times New Roman"/>
          <w:color w:val="000000"/>
          <w:sz w:val="24"/>
          <w:szCs w:val="24"/>
        </w:rPr>
        <w:t>When app is opened the speech recognizer will be running in the background for user inputs.</w:t>
      </w:r>
    </w:p>
    <w:p w:rsidR="00EE0783" w:rsidRPr="00CC7A3B" w:rsidRDefault="00EE0783" w:rsidP="00CC7A3B">
      <w:pPr>
        <w:spacing w:line="360" w:lineRule="auto"/>
        <w:textAlignment w:val="baseline"/>
        <w:rPr>
          <w:rFonts w:ascii="Times New Roman" w:hAnsi="Times New Roman" w:cs="Times New Roman"/>
          <w:color w:val="000000"/>
          <w:sz w:val="24"/>
          <w:szCs w:val="24"/>
        </w:rPr>
      </w:pPr>
    </w:p>
    <w:p w:rsidR="00EE0783" w:rsidRPr="00CC7A3B" w:rsidRDefault="00EE0783" w:rsidP="00CC7A3B">
      <w:pPr>
        <w:pStyle w:val="Heading2"/>
        <w:numPr>
          <w:ilvl w:val="1"/>
          <w:numId w:val="1"/>
        </w:numPr>
        <w:tabs>
          <w:tab w:val="num" w:pos="0"/>
        </w:tabs>
        <w:spacing w:line="360" w:lineRule="auto"/>
        <w:rPr>
          <w:rFonts w:ascii="Times New Roman" w:hAnsi="Times New Roman" w:cs="Times New Roman"/>
          <w:sz w:val="24"/>
          <w:szCs w:val="24"/>
        </w:rPr>
      </w:pPr>
      <w:r w:rsidRPr="00CC7A3B">
        <w:rPr>
          <w:rFonts w:ascii="Times New Roman" w:hAnsi="Times New Roman" w:cs="Times New Roman"/>
          <w:bCs/>
          <w:color w:val="000000"/>
          <w:sz w:val="24"/>
          <w:szCs w:val="24"/>
        </w:rPr>
        <w:t>Image Captioning&lt;Priority</w:t>
      </w:r>
      <w:proofErr w:type="gramStart"/>
      <w:r w:rsidRPr="00CC7A3B">
        <w:rPr>
          <w:rFonts w:ascii="Times New Roman" w:hAnsi="Times New Roman" w:cs="Times New Roman"/>
          <w:bCs/>
          <w:color w:val="000000"/>
          <w:sz w:val="24"/>
          <w:szCs w:val="24"/>
        </w:rPr>
        <w:t>:1</w:t>
      </w:r>
      <w:proofErr w:type="gramEnd"/>
      <w:r w:rsidRPr="00CC7A3B">
        <w:rPr>
          <w:rFonts w:ascii="Times New Roman" w:hAnsi="Times New Roman" w:cs="Times New Roman"/>
          <w:bCs/>
          <w:color w:val="000000"/>
          <w:sz w:val="24"/>
          <w:szCs w:val="24"/>
        </w:rPr>
        <w:t>&gt;</w:t>
      </w:r>
    </w:p>
    <w:p w:rsidR="00EE0783" w:rsidRPr="00CC7A3B" w:rsidRDefault="00EE0783" w:rsidP="00CC7A3B">
      <w:pPr>
        <w:spacing w:line="360" w:lineRule="auto"/>
        <w:rPr>
          <w:rFonts w:ascii="Times New Roman" w:hAnsi="Times New Roman" w:cs="Times New Roman"/>
          <w:color w:val="000000"/>
          <w:sz w:val="24"/>
          <w:szCs w:val="24"/>
        </w:rPr>
      </w:pPr>
      <w:r w:rsidRPr="00CC7A3B">
        <w:rPr>
          <w:rFonts w:ascii="Times New Roman" w:hAnsi="Times New Roman" w:cs="Times New Roman"/>
          <w:color w:val="000000"/>
          <w:sz w:val="24"/>
          <w:szCs w:val="24"/>
        </w:rPr>
        <w:t xml:space="preserve">User receives the description of Image uploaded by them. The user can get description in the form of speech or text form. </w:t>
      </w:r>
    </w:p>
    <w:p w:rsidR="00EE0783" w:rsidRPr="00CC7A3B" w:rsidRDefault="00EE0783" w:rsidP="00CC7A3B">
      <w:pPr>
        <w:pStyle w:val="requirement"/>
        <w:spacing w:line="360" w:lineRule="auto"/>
        <w:ind w:left="0" w:firstLine="0"/>
        <w:rPr>
          <w:color w:val="000000"/>
          <w:szCs w:val="24"/>
        </w:rPr>
      </w:pPr>
    </w:p>
    <w:p w:rsidR="00EE0783" w:rsidRPr="00CC7A3B" w:rsidRDefault="00EE0783" w:rsidP="00CC7A3B">
      <w:pPr>
        <w:pStyle w:val="requirement"/>
        <w:spacing w:line="360" w:lineRule="auto"/>
        <w:ind w:left="0" w:firstLine="0"/>
        <w:rPr>
          <w:color w:val="000000"/>
          <w:szCs w:val="24"/>
        </w:rPr>
      </w:pPr>
      <w:r w:rsidRPr="00CC7A3B">
        <w:rPr>
          <w:color w:val="000000"/>
          <w:szCs w:val="24"/>
        </w:rPr>
        <w:t>Stimulus/Response Sequence</w:t>
      </w:r>
    </w:p>
    <w:p w:rsidR="00EE0783" w:rsidRPr="00CC7A3B" w:rsidRDefault="00EE0783" w:rsidP="00CC7A3B">
      <w:pPr>
        <w:numPr>
          <w:ilvl w:val="0"/>
          <w:numId w:val="14"/>
        </w:numPr>
        <w:suppressAutoHyphens/>
        <w:spacing w:line="360" w:lineRule="auto"/>
        <w:textAlignment w:val="baseline"/>
        <w:rPr>
          <w:rFonts w:ascii="Times New Roman" w:hAnsi="Times New Roman" w:cs="Times New Roman"/>
          <w:color w:val="000000"/>
          <w:sz w:val="24"/>
          <w:szCs w:val="24"/>
        </w:rPr>
      </w:pPr>
      <w:r w:rsidRPr="00CC7A3B">
        <w:rPr>
          <w:rFonts w:ascii="Times New Roman" w:hAnsi="Times New Roman" w:cs="Times New Roman"/>
          <w:color w:val="000000"/>
          <w:sz w:val="24"/>
          <w:szCs w:val="24"/>
        </w:rPr>
        <w:t>Open the app.</w:t>
      </w:r>
    </w:p>
    <w:p w:rsidR="00EE0783" w:rsidRPr="00CC7A3B" w:rsidRDefault="00EE0783" w:rsidP="00CC7A3B">
      <w:pPr>
        <w:numPr>
          <w:ilvl w:val="0"/>
          <w:numId w:val="14"/>
        </w:numPr>
        <w:suppressAutoHyphens/>
        <w:spacing w:line="360" w:lineRule="auto"/>
        <w:textAlignment w:val="baseline"/>
        <w:rPr>
          <w:rFonts w:ascii="Times New Roman" w:hAnsi="Times New Roman" w:cs="Times New Roman"/>
          <w:color w:val="000000"/>
          <w:sz w:val="24"/>
          <w:szCs w:val="24"/>
        </w:rPr>
      </w:pPr>
      <w:r w:rsidRPr="00CC7A3B">
        <w:rPr>
          <w:rFonts w:ascii="Times New Roman" w:hAnsi="Times New Roman" w:cs="Times New Roman"/>
          <w:color w:val="000000"/>
          <w:sz w:val="24"/>
          <w:szCs w:val="24"/>
        </w:rPr>
        <w:t>Click Image Captioning Button or speak the command.</w:t>
      </w:r>
    </w:p>
    <w:p w:rsidR="00EE0783" w:rsidRPr="00CC7A3B" w:rsidRDefault="00EE0783" w:rsidP="00CC7A3B">
      <w:pPr>
        <w:numPr>
          <w:ilvl w:val="0"/>
          <w:numId w:val="14"/>
        </w:numPr>
        <w:suppressAutoHyphens/>
        <w:spacing w:line="360" w:lineRule="auto"/>
        <w:textAlignment w:val="baseline"/>
        <w:rPr>
          <w:rFonts w:ascii="Times New Roman" w:hAnsi="Times New Roman" w:cs="Times New Roman"/>
          <w:color w:val="000000"/>
          <w:sz w:val="24"/>
          <w:szCs w:val="24"/>
        </w:rPr>
      </w:pPr>
      <w:r w:rsidRPr="00CC7A3B">
        <w:rPr>
          <w:rFonts w:ascii="Times New Roman" w:hAnsi="Times New Roman" w:cs="Times New Roman"/>
          <w:color w:val="000000"/>
          <w:sz w:val="24"/>
          <w:szCs w:val="24"/>
        </w:rPr>
        <w:t>Click or Upload the Image.</w:t>
      </w:r>
    </w:p>
    <w:p w:rsidR="00EE0783" w:rsidRPr="00CC7A3B" w:rsidRDefault="00EE0783" w:rsidP="00CC7A3B">
      <w:pPr>
        <w:numPr>
          <w:ilvl w:val="0"/>
          <w:numId w:val="14"/>
        </w:numPr>
        <w:suppressAutoHyphens/>
        <w:spacing w:line="360" w:lineRule="auto"/>
        <w:textAlignment w:val="baseline"/>
        <w:rPr>
          <w:rFonts w:ascii="Times New Roman" w:hAnsi="Times New Roman" w:cs="Times New Roman"/>
          <w:color w:val="000000"/>
          <w:sz w:val="24"/>
          <w:szCs w:val="24"/>
        </w:rPr>
      </w:pPr>
      <w:r w:rsidRPr="00CC7A3B">
        <w:rPr>
          <w:rFonts w:ascii="Times New Roman" w:hAnsi="Times New Roman" w:cs="Times New Roman"/>
          <w:color w:val="000000"/>
          <w:sz w:val="24"/>
          <w:szCs w:val="24"/>
        </w:rPr>
        <w:t>Image caption is generated.</w:t>
      </w:r>
    </w:p>
    <w:p w:rsidR="00EE0783" w:rsidRPr="00CC7A3B" w:rsidRDefault="00EE0783" w:rsidP="00CC7A3B">
      <w:pPr>
        <w:spacing w:line="360" w:lineRule="auto"/>
        <w:textAlignment w:val="baseline"/>
        <w:rPr>
          <w:rFonts w:ascii="Times New Roman" w:hAnsi="Times New Roman" w:cs="Times New Roman"/>
          <w:color w:val="000000"/>
          <w:sz w:val="24"/>
          <w:szCs w:val="24"/>
        </w:rPr>
      </w:pPr>
    </w:p>
    <w:p w:rsidR="00EE0783" w:rsidRPr="00CC7A3B" w:rsidRDefault="00EE0783" w:rsidP="00CC7A3B">
      <w:pPr>
        <w:spacing w:line="360" w:lineRule="auto"/>
        <w:textAlignment w:val="baseline"/>
        <w:rPr>
          <w:rFonts w:ascii="Times New Roman" w:hAnsi="Times New Roman" w:cs="Times New Roman"/>
          <w:color w:val="000000"/>
          <w:sz w:val="24"/>
          <w:szCs w:val="24"/>
        </w:rPr>
      </w:pPr>
      <w:r w:rsidRPr="00CC7A3B">
        <w:rPr>
          <w:rFonts w:ascii="Times New Roman" w:hAnsi="Times New Roman" w:cs="Times New Roman"/>
          <w:b/>
          <w:bCs/>
          <w:color w:val="000000"/>
          <w:sz w:val="24"/>
          <w:szCs w:val="24"/>
        </w:rPr>
        <w:t>Text to speech&lt;Priority</w:t>
      </w:r>
      <w:proofErr w:type="gramStart"/>
      <w:r w:rsidRPr="00CC7A3B">
        <w:rPr>
          <w:rFonts w:ascii="Times New Roman" w:hAnsi="Times New Roman" w:cs="Times New Roman"/>
          <w:b/>
          <w:bCs/>
          <w:color w:val="000000"/>
          <w:sz w:val="24"/>
          <w:szCs w:val="24"/>
        </w:rPr>
        <w:t>:1</w:t>
      </w:r>
      <w:proofErr w:type="gramEnd"/>
      <w:r w:rsidRPr="00CC7A3B">
        <w:rPr>
          <w:rFonts w:ascii="Times New Roman" w:hAnsi="Times New Roman" w:cs="Times New Roman"/>
          <w:b/>
          <w:bCs/>
          <w:color w:val="000000"/>
          <w:sz w:val="24"/>
          <w:szCs w:val="24"/>
        </w:rPr>
        <w:t>&gt;</w:t>
      </w:r>
    </w:p>
    <w:p w:rsidR="00EE0783" w:rsidRPr="00CC7A3B" w:rsidRDefault="00EE0783" w:rsidP="00CC7A3B">
      <w:pPr>
        <w:spacing w:line="360" w:lineRule="auto"/>
        <w:textAlignment w:val="baseline"/>
        <w:rPr>
          <w:rFonts w:ascii="Times New Roman" w:hAnsi="Times New Roman" w:cs="Times New Roman"/>
          <w:sz w:val="24"/>
          <w:szCs w:val="24"/>
        </w:rPr>
      </w:pPr>
      <w:r w:rsidRPr="00CC7A3B">
        <w:rPr>
          <w:rFonts w:ascii="Times New Roman" w:hAnsi="Times New Roman" w:cs="Times New Roman"/>
          <w:color w:val="000000"/>
          <w:sz w:val="24"/>
          <w:szCs w:val="24"/>
        </w:rPr>
        <w:t xml:space="preserve">The text generated after image captioning is described to the user through speech. </w:t>
      </w:r>
    </w:p>
    <w:p w:rsidR="00EE0783" w:rsidRPr="00CC7A3B" w:rsidRDefault="00EE0783" w:rsidP="00CC7A3B">
      <w:pPr>
        <w:pStyle w:val="ListParagraph"/>
        <w:spacing w:line="360" w:lineRule="auto"/>
        <w:ind w:left="0"/>
      </w:pPr>
    </w:p>
    <w:p w:rsidR="00EE0783" w:rsidRPr="00CC7A3B" w:rsidRDefault="00EE0783" w:rsidP="00CC7A3B">
      <w:pPr>
        <w:pStyle w:val="ListParagraph"/>
        <w:spacing w:line="360" w:lineRule="auto"/>
        <w:ind w:left="0"/>
      </w:pPr>
      <w:r w:rsidRPr="00CC7A3B">
        <w:rPr>
          <w:b/>
          <w:bCs/>
        </w:rPr>
        <w:t>Digital assistant</w:t>
      </w:r>
      <w:r w:rsidRPr="00CC7A3B">
        <w:t xml:space="preserve"> &lt;Priority</w:t>
      </w:r>
      <w:proofErr w:type="gramStart"/>
      <w:r w:rsidRPr="00CC7A3B">
        <w:t>:1</w:t>
      </w:r>
      <w:proofErr w:type="gramEnd"/>
      <w:r w:rsidRPr="00CC7A3B">
        <w:t>&gt;</w:t>
      </w:r>
    </w:p>
    <w:p w:rsidR="00EE0783" w:rsidRPr="00CC7A3B" w:rsidRDefault="00EE0783" w:rsidP="00CC7A3B">
      <w:pPr>
        <w:pStyle w:val="ListParagraph"/>
        <w:spacing w:line="360" w:lineRule="auto"/>
        <w:ind w:left="0"/>
      </w:pPr>
    </w:p>
    <w:p w:rsidR="00EE0783" w:rsidRPr="00CC7A3B" w:rsidRDefault="00EE0783" w:rsidP="00CC7A3B">
      <w:pPr>
        <w:pStyle w:val="ListParagraph"/>
        <w:numPr>
          <w:ilvl w:val="0"/>
          <w:numId w:val="8"/>
        </w:numPr>
        <w:suppressAutoHyphens/>
        <w:spacing w:line="360" w:lineRule="auto"/>
      </w:pPr>
      <w:r w:rsidRPr="00CC7A3B">
        <w:lastRenderedPageBreak/>
        <w:t>All functionality is encapsulated inside digital assistant.</w:t>
      </w:r>
    </w:p>
    <w:p w:rsidR="00EE0783" w:rsidRPr="00CC7A3B" w:rsidRDefault="00EE0783" w:rsidP="00CC7A3B">
      <w:pPr>
        <w:pStyle w:val="ListParagraph"/>
        <w:numPr>
          <w:ilvl w:val="0"/>
          <w:numId w:val="8"/>
        </w:numPr>
        <w:suppressAutoHyphens/>
        <w:spacing w:line="360" w:lineRule="auto"/>
        <w:rPr>
          <w:color w:val="000000"/>
        </w:rPr>
      </w:pPr>
      <w:r w:rsidRPr="00CC7A3B">
        <w:t xml:space="preserve">It accepts all commands from the user and generates captions of the images. </w:t>
      </w:r>
    </w:p>
    <w:p w:rsidR="00EE0783" w:rsidRPr="00CC7A3B" w:rsidRDefault="00EE0783" w:rsidP="00CC7A3B">
      <w:pPr>
        <w:pStyle w:val="ListParagraph"/>
        <w:numPr>
          <w:ilvl w:val="0"/>
          <w:numId w:val="8"/>
        </w:numPr>
        <w:suppressAutoHyphens/>
        <w:spacing w:line="360" w:lineRule="auto"/>
      </w:pPr>
      <w:r w:rsidRPr="00CC7A3B">
        <w:rPr>
          <w:color w:val="000000"/>
        </w:rPr>
        <w:t>Social media Posts:</w:t>
      </w:r>
      <w:r w:rsidRPr="00CC7A3B">
        <w:t xml:space="preserve"> It grabs the images from the user account and generates captions. The social media sites can be </w:t>
      </w:r>
      <w:proofErr w:type="spellStart"/>
      <w:r w:rsidRPr="00CC7A3B">
        <w:t>facebook</w:t>
      </w:r>
      <w:proofErr w:type="spellEnd"/>
      <w:r w:rsidRPr="00CC7A3B">
        <w:t xml:space="preserve"> and </w:t>
      </w:r>
      <w:proofErr w:type="spellStart"/>
      <w:r w:rsidRPr="00CC7A3B">
        <w:t>instagram</w:t>
      </w:r>
      <w:proofErr w:type="spellEnd"/>
      <w:r w:rsidRPr="00CC7A3B">
        <w:t xml:space="preserve">.  </w:t>
      </w:r>
    </w:p>
    <w:p w:rsidR="00EE0783" w:rsidRPr="00CC7A3B" w:rsidRDefault="00EE0783" w:rsidP="00CC7A3B">
      <w:pPr>
        <w:pStyle w:val="ListParagraph"/>
        <w:numPr>
          <w:ilvl w:val="0"/>
          <w:numId w:val="8"/>
        </w:numPr>
        <w:suppressAutoHyphens/>
        <w:spacing w:line="360" w:lineRule="auto"/>
        <w:rPr>
          <w:color w:val="000000"/>
        </w:rPr>
      </w:pPr>
      <w:r w:rsidRPr="00CC7A3B">
        <w:t>Additional Features&lt;Priority:2&gt;:</w:t>
      </w:r>
    </w:p>
    <w:p w:rsidR="00EE0783" w:rsidRPr="00CC7A3B" w:rsidRDefault="00EE0783" w:rsidP="00CC7A3B">
      <w:pPr>
        <w:pStyle w:val="ListParagraph"/>
        <w:numPr>
          <w:ilvl w:val="1"/>
          <w:numId w:val="8"/>
        </w:numPr>
        <w:suppressAutoHyphens/>
        <w:spacing w:line="360" w:lineRule="auto"/>
      </w:pPr>
      <w:proofErr w:type="gramStart"/>
      <w:r w:rsidRPr="00CC7A3B">
        <w:rPr>
          <w:color w:val="000000"/>
        </w:rPr>
        <w:t>Weather :</w:t>
      </w:r>
      <w:proofErr w:type="gramEnd"/>
      <w:r w:rsidRPr="00CC7A3B">
        <w:rPr>
          <w:color w:val="000000"/>
        </w:rPr>
        <w:t xml:space="preserve"> Reading</w:t>
      </w:r>
      <w:r w:rsidRPr="00CC7A3B">
        <w:t xml:space="preserve"> weather forecast.</w:t>
      </w:r>
    </w:p>
    <w:p w:rsidR="00EE0783" w:rsidRPr="00CC7A3B" w:rsidRDefault="00EE0783" w:rsidP="00CC7A3B">
      <w:pPr>
        <w:pStyle w:val="ListParagraph"/>
        <w:numPr>
          <w:ilvl w:val="1"/>
          <w:numId w:val="8"/>
        </w:numPr>
        <w:suppressAutoHyphens/>
        <w:spacing w:line="360" w:lineRule="auto"/>
      </w:pPr>
      <w:r w:rsidRPr="00CC7A3B">
        <w:t>News: Reading the recent news for the user.</w:t>
      </w:r>
    </w:p>
    <w:p w:rsidR="00EE0783" w:rsidRPr="00CC7A3B" w:rsidRDefault="00EE0783" w:rsidP="00CC7A3B">
      <w:pPr>
        <w:pStyle w:val="ListParagraph"/>
        <w:spacing w:line="360" w:lineRule="auto"/>
        <w:ind w:left="0"/>
      </w:pPr>
    </w:p>
    <w:p w:rsidR="00EE0783" w:rsidRPr="00CC7A3B" w:rsidRDefault="00EE0783" w:rsidP="00CC7A3B">
      <w:pPr>
        <w:spacing w:line="360" w:lineRule="auto"/>
        <w:ind w:left="720"/>
        <w:rPr>
          <w:rFonts w:ascii="Times New Roman" w:hAnsi="Times New Roman" w:cs="Times New Roman"/>
        </w:rPr>
      </w:pPr>
    </w:p>
    <w:p w:rsidR="00EE0783" w:rsidRPr="00CC7A3B" w:rsidRDefault="00EE0783" w:rsidP="00CC7A3B">
      <w:pPr>
        <w:pStyle w:val="Heading1"/>
        <w:numPr>
          <w:ilvl w:val="0"/>
          <w:numId w:val="19"/>
        </w:numPr>
        <w:suppressAutoHyphens/>
        <w:spacing w:before="480" w:after="240" w:line="360" w:lineRule="auto"/>
        <w:rPr>
          <w:rFonts w:ascii="Times New Roman" w:hAnsi="Times New Roman" w:cs="Times New Roman"/>
          <w:b/>
          <w:color w:val="000000" w:themeColor="text1"/>
          <w:sz w:val="28"/>
          <w:szCs w:val="28"/>
        </w:rPr>
      </w:pPr>
      <w:bookmarkStart w:id="18" w:name="__RefHeading___Toc26969072"/>
      <w:bookmarkEnd w:id="18"/>
      <w:r w:rsidRPr="00CC7A3B">
        <w:rPr>
          <w:rFonts w:ascii="Times New Roman" w:hAnsi="Times New Roman" w:cs="Times New Roman"/>
          <w:b/>
          <w:color w:val="000000" w:themeColor="text1"/>
          <w:sz w:val="28"/>
          <w:szCs w:val="28"/>
        </w:rPr>
        <w:t>External Interface Requirements</w:t>
      </w:r>
    </w:p>
    <w:p w:rsidR="00EE0783" w:rsidRPr="00CC7A3B" w:rsidRDefault="00EE0783" w:rsidP="00CC7A3B">
      <w:pPr>
        <w:spacing w:line="360" w:lineRule="auto"/>
        <w:rPr>
          <w:rFonts w:ascii="Times New Roman" w:hAnsi="Times New Roman" w:cs="Times New Roman"/>
          <w:b/>
          <w:sz w:val="28"/>
          <w:szCs w:val="28"/>
        </w:rPr>
      </w:pPr>
      <w:r w:rsidRPr="00CC7A3B">
        <w:rPr>
          <w:rFonts w:ascii="Times New Roman" w:hAnsi="Times New Roman" w:cs="Times New Roman"/>
        </w:rPr>
        <w:tab/>
      </w:r>
    </w:p>
    <w:p w:rsidR="00EE0783" w:rsidRPr="00CC7A3B" w:rsidRDefault="00EE0783" w:rsidP="00CC7A3B">
      <w:pPr>
        <w:pStyle w:val="ListParagraph"/>
        <w:numPr>
          <w:ilvl w:val="0"/>
          <w:numId w:val="12"/>
        </w:numPr>
        <w:suppressAutoHyphens/>
        <w:spacing w:after="200" w:line="360" w:lineRule="auto"/>
      </w:pPr>
      <w:r w:rsidRPr="00CC7A3B">
        <w:rPr>
          <w:b/>
        </w:rPr>
        <w:t>USER INTERFACES:</w:t>
      </w:r>
    </w:p>
    <w:p w:rsidR="00EE0783" w:rsidRPr="00CC7A3B" w:rsidRDefault="00EE0783" w:rsidP="00CC7A3B">
      <w:pPr>
        <w:pStyle w:val="ListParagraph"/>
        <w:spacing w:after="200" w:line="360" w:lineRule="auto"/>
      </w:pPr>
    </w:p>
    <w:p w:rsidR="00EE0783" w:rsidRPr="00CC7A3B" w:rsidRDefault="00EE0783" w:rsidP="00CC7A3B">
      <w:pPr>
        <w:pStyle w:val="ListParagraph"/>
        <w:spacing w:after="200" w:line="360" w:lineRule="auto"/>
      </w:pPr>
      <w:r w:rsidRPr="00CC7A3B">
        <w:rPr>
          <w:b/>
          <w:bCs/>
        </w:rPr>
        <w:t>Login Activity:</w:t>
      </w:r>
    </w:p>
    <w:p w:rsidR="00EE0783" w:rsidRPr="00CC7A3B" w:rsidRDefault="00EE0783" w:rsidP="00CC7A3B">
      <w:pPr>
        <w:pStyle w:val="ListParagraph"/>
        <w:spacing w:after="200" w:line="360" w:lineRule="auto"/>
      </w:pPr>
      <w:r w:rsidRPr="00CC7A3B">
        <w:t xml:space="preserve">The user interacts with this activity for authentication which is required for storing the user information and </w:t>
      </w:r>
      <w:proofErr w:type="spellStart"/>
      <w:r w:rsidRPr="00CC7A3B">
        <w:t>captionized</w:t>
      </w:r>
      <w:proofErr w:type="spellEnd"/>
      <w:r w:rsidRPr="00CC7A3B">
        <w:t xml:space="preserve"> content on the server so that the user can access them later.</w:t>
      </w:r>
    </w:p>
    <w:p w:rsidR="00EE0783" w:rsidRPr="00CC7A3B" w:rsidRDefault="00EE0783" w:rsidP="00CC7A3B">
      <w:pPr>
        <w:pStyle w:val="ListParagraph"/>
        <w:spacing w:after="200" w:line="360" w:lineRule="auto"/>
      </w:pPr>
      <w:r w:rsidRPr="00CC7A3B">
        <w:t>Login activity requires username and password field.</w:t>
      </w:r>
    </w:p>
    <w:p w:rsidR="00EE0783" w:rsidRPr="00CC7A3B" w:rsidRDefault="00EE0783" w:rsidP="00CC7A3B">
      <w:pPr>
        <w:pStyle w:val="ListParagraph"/>
        <w:spacing w:after="200" w:line="360" w:lineRule="auto"/>
      </w:pPr>
      <w:r w:rsidRPr="00CC7A3B">
        <w:t>If the login fails the user is notified by an error message and the error speech.</w:t>
      </w:r>
    </w:p>
    <w:p w:rsidR="00EE0783" w:rsidRPr="00CC7A3B" w:rsidRDefault="00EE0783" w:rsidP="00CC7A3B">
      <w:pPr>
        <w:pStyle w:val="ListParagraph"/>
        <w:spacing w:after="200" w:line="360" w:lineRule="auto"/>
      </w:pPr>
    </w:p>
    <w:p w:rsidR="00EE0783" w:rsidRPr="00CC7A3B" w:rsidRDefault="00EE0783" w:rsidP="00CC7A3B">
      <w:pPr>
        <w:pStyle w:val="ListParagraph"/>
        <w:spacing w:after="200" w:line="360" w:lineRule="auto"/>
        <w:ind w:left="0"/>
        <w:rPr>
          <w:b/>
          <w:bCs/>
        </w:rPr>
      </w:pPr>
      <w:r w:rsidRPr="00CC7A3B">
        <w:tab/>
        <w:t>S</w:t>
      </w:r>
      <w:r w:rsidRPr="00CC7A3B">
        <w:rPr>
          <w:b/>
          <w:bCs/>
        </w:rPr>
        <w:t>ignup Activity:</w:t>
      </w:r>
    </w:p>
    <w:p w:rsidR="00EE0783" w:rsidRPr="00CC7A3B" w:rsidRDefault="00EE0783" w:rsidP="00CC7A3B">
      <w:pPr>
        <w:pStyle w:val="ListParagraph"/>
        <w:spacing w:after="200" w:line="360" w:lineRule="auto"/>
        <w:ind w:left="0"/>
      </w:pPr>
      <w:r w:rsidRPr="00CC7A3B">
        <w:rPr>
          <w:b/>
          <w:bCs/>
        </w:rPr>
        <w:tab/>
      </w:r>
      <w:r w:rsidRPr="00CC7A3B">
        <w:t xml:space="preserve">User registers through this activity. The user details like name, email and phone number are </w:t>
      </w:r>
      <w:proofErr w:type="spellStart"/>
      <w:r w:rsidRPr="00CC7A3B">
        <w:t>requested.User</w:t>
      </w:r>
      <w:proofErr w:type="spellEnd"/>
      <w:r w:rsidRPr="00CC7A3B">
        <w:t xml:space="preserve"> is notified if there is already another user with same username or any other kind of data validation error.</w:t>
      </w:r>
    </w:p>
    <w:p w:rsidR="00EE0783" w:rsidRPr="00CC7A3B" w:rsidRDefault="00EE0783" w:rsidP="00CC7A3B">
      <w:pPr>
        <w:pStyle w:val="ListParagraph"/>
        <w:spacing w:after="200" w:line="360" w:lineRule="auto"/>
        <w:ind w:left="0"/>
      </w:pPr>
      <w:r w:rsidRPr="00CC7A3B">
        <w:tab/>
      </w:r>
    </w:p>
    <w:p w:rsidR="00EE0783" w:rsidRPr="00CC7A3B" w:rsidRDefault="00EE0783" w:rsidP="00CC7A3B">
      <w:pPr>
        <w:pStyle w:val="ListParagraph"/>
        <w:spacing w:after="200" w:line="360" w:lineRule="auto"/>
        <w:ind w:left="0"/>
      </w:pPr>
      <w:r w:rsidRPr="00CC7A3B">
        <w:tab/>
      </w:r>
      <w:r w:rsidRPr="00CC7A3B">
        <w:rPr>
          <w:b/>
          <w:bCs/>
        </w:rPr>
        <w:t>Tabbed Activity:</w:t>
      </w:r>
    </w:p>
    <w:p w:rsidR="00EE0783" w:rsidRPr="00CC7A3B" w:rsidRDefault="00EE0783" w:rsidP="00CC7A3B">
      <w:pPr>
        <w:pStyle w:val="ListParagraph"/>
        <w:spacing w:after="200" w:line="360" w:lineRule="auto"/>
        <w:ind w:left="0"/>
      </w:pPr>
      <w:r w:rsidRPr="00CC7A3B">
        <w:tab/>
      </w:r>
      <w:r w:rsidRPr="00CC7A3B">
        <w:tab/>
      </w:r>
      <w:r w:rsidRPr="00CC7A3B">
        <w:rPr>
          <w:b/>
          <w:bCs/>
        </w:rPr>
        <w:t>Tab 1: Captioning</w:t>
      </w:r>
    </w:p>
    <w:p w:rsidR="00EE0783" w:rsidRPr="00CC7A3B" w:rsidRDefault="00EE0783" w:rsidP="00CC7A3B">
      <w:pPr>
        <w:pStyle w:val="ListParagraph"/>
        <w:spacing w:after="200" w:line="360" w:lineRule="auto"/>
        <w:ind w:left="964"/>
      </w:pPr>
      <w:r w:rsidRPr="00CC7A3B">
        <w:t>In this tab the interface for capturing and uploading the image is placed. The user gives voice command for capturing the image and uploading it for captioning or he can press the button and follow the procedure</w:t>
      </w:r>
      <w:proofErr w:type="gramStart"/>
      <w:r w:rsidRPr="00CC7A3B">
        <w:t>..</w:t>
      </w:r>
      <w:proofErr w:type="gramEnd"/>
    </w:p>
    <w:p w:rsidR="00EE0783" w:rsidRPr="00CC7A3B" w:rsidRDefault="00EE0783" w:rsidP="00CC7A3B">
      <w:pPr>
        <w:pStyle w:val="ListParagraph"/>
        <w:spacing w:after="200" w:line="360" w:lineRule="auto"/>
        <w:ind w:left="0"/>
      </w:pPr>
      <w:r w:rsidRPr="00CC7A3B">
        <w:lastRenderedPageBreak/>
        <w:t xml:space="preserve">The output is a text describing the image in the </w:t>
      </w:r>
      <w:proofErr w:type="spellStart"/>
      <w:r w:rsidRPr="00CC7A3B">
        <w:t>textview</w:t>
      </w:r>
      <w:proofErr w:type="spellEnd"/>
      <w:r w:rsidRPr="00CC7A3B">
        <w:t xml:space="preserve">. The text will then be read for the user. In the background the captioning algorithm is implemented. </w:t>
      </w:r>
    </w:p>
    <w:p w:rsidR="00EE0783" w:rsidRPr="00CC7A3B" w:rsidRDefault="00EE0783" w:rsidP="00CC7A3B">
      <w:pPr>
        <w:pStyle w:val="ListParagraph"/>
        <w:spacing w:after="200" w:line="360" w:lineRule="auto"/>
        <w:ind w:left="0"/>
      </w:pPr>
      <w:r w:rsidRPr="00CC7A3B">
        <w:t>The tab has relative layout.</w:t>
      </w:r>
    </w:p>
    <w:p w:rsidR="00EE0783" w:rsidRPr="00CC7A3B" w:rsidRDefault="00EE0783" w:rsidP="00CC7A3B">
      <w:pPr>
        <w:pStyle w:val="ListParagraph"/>
        <w:spacing w:after="200" w:line="360" w:lineRule="auto"/>
        <w:ind w:left="0"/>
      </w:pPr>
    </w:p>
    <w:p w:rsidR="00EE0783" w:rsidRPr="00CC7A3B" w:rsidRDefault="00EE0783" w:rsidP="00CC7A3B">
      <w:pPr>
        <w:pStyle w:val="ListParagraph"/>
        <w:spacing w:after="200" w:line="360" w:lineRule="auto"/>
        <w:ind w:left="0"/>
      </w:pPr>
      <w:r w:rsidRPr="00CC7A3B">
        <w:tab/>
      </w:r>
      <w:r w:rsidRPr="00CC7A3B">
        <w:tab/>
      </w:r>
      <w:r w:rsidRPr="00CC7A3B">
        <w:rPr>
          <w:b/>
          <w:bCs/>
        </w:rPr>
        <w:t>Tab 2: Tools:</w:t>
      </w:r>
    </w:p>
    <w:p w:rsidR="00EE0783" w:rsidRPr="00CC7A3B" w:rsidRDefault="00EE0783" w:rsidP="00CC7A3B">
      <w:pPr>
        <w:pStyle w:val="ListParagraph"/>
        <w:spacing w:after="200" w:line="360" w:lineRule="auto"/>
        <w:ind w:left="0"/>
      </w:pPr>
      <w:r w:rsidRPr="00CC7A3B">
        <w:tab/>
      </w:r>
      <w:r w:rsidRPr="00CC7A3B">
        <w:tab/>
        <w:t>Tools tab contains additional features like -</w:t>
      </w:r>
    </w:p>
    <w:p w:rsidR="00EE0783" w:rsidRPr="00CC7A3B" w:rsidRDefault="00EE0783" w:rsidP="00CC7A3B">
      <w:pPr>
        <w:pStyle w:val="ListParagraph"/>
        <w:numPr>
          <w:ilvl w:val="0"/>
          <w:numId w:val="18"/>
        </w:numPr>
        <w:suppressAutoHyphens/>
        <w:spacing w:after="200" w:line="360" w:lineRule="auto"/>
      </w:pPr>
      <w:proofErr w:type="gramStart"/>
      <w:r w:rsidRPr="00CC7A3B">
        <w:t>loading</w:t>
      </w:r>
      <w:proofErr w:type="gramEnd"/>
      <w:r w:rsidRPr="00CC7A3B">
        <w:t xml:space="preserve"> the images from the user's social media account on </w:t>
      </w:r>
      <w:proofErr w:type="spellStart"/>
      <w:r w:rsidRPr="00CC7A3B">
        <w:t>facebook</w:t>
      </w:r>
      <w:proofErr w:type="spellEnd"/>
      <w:r w:rsidRPr="00CC7A3B">
        <w:t xml:space="preserve"> or </w:t>
      </w:r>
      <w:proofErr w:type="spellStart"/>
      <w:r w:rsidRPr="00CC7A3B">
        <w:t>instagram</w:t>
      </w:r>
      <w:proofErr w:type="spellEnd"/>
      <w:r w:rsidRPr="00CC7A3B">
        <w:t xml:space="preserve"> for captioning.</w:t>
      </w:r>
    </w:p>
    <w:p w:rsidR="00EE0783" w:rsidRPr="00CC7A3B" w:rsidRDefault="00EE0783" w:rsidP="00CC7A3B">
      <w:pPr>
        <w:pStyle w:val="ListParagraph"/>
        <w:numPr>
          <w:ilvl w:val="0"/>
          <w:numId w:val="18"/>
        </w:numPr>
        <w:suppressAutoHyphens/>
        <w:spacing w:after="200" w:line="360" w:lineRule="auto"/>
      </w:pPr>
      <w:r w:rsidRPr="00CC7A3B">
        <w:t>Reading news or weather report.</w:t>
      </w:r>
    </w:p>
    <w:p w:rsidR="00EE0783" w:rsidRPr="00CC7A3B" w:rsidRDefault="00EE0783" w:rsidP="00CC7A3B">
      <w:pPr>
        <w:pStyle w:val="ListParagraph"/>
        <w:numPr>
          <w:ilvl w:val="0"/>
          <w:numId w:val="18"/>
        </w:numPr>
        <w:suppressAutoHyphens/>
        <w:spacing w:after="200" w:line="360" w:lineRule="auto"/>
      </w:pPr>
      <w:r w:rsidRPr="00CC7A3B">
        <w:t>Sending suggestions</w:t>
      </w:r>
    </w:p>
    <w:p w:rsidR="00EE0783" w:rsidRPr="00CC7A3B" w:rsidRDefault="00EE0783" w:rsidP="00CC7A3B">
      <w:pPr>
        <w:pStyle w:val="ListParagraph"/>
        <w:spacing w:after="200" w:line="360" w:lineRule="auto"/>
        <w:ind w:left="0"/>
      </w:pPr>
      <w:r w:rsidRPr="00CC7A3B">
        <w:t>The tab has linear list view layout for listing the features.</w:t>
      </w:r>
    </w:p>
    <w:p w:rsidR="00EE0783" w:rsidRPr="00CC7A3B" w:rsidRDefault="00EE0783" w:rsidP="00CC7A3B">
      <w:pPr>
        <w:pStyle w:val="ListParagraph"/>
        <w:spacing w:after="200" w:line="360" w:lineRule="auto"/>
        <w:ind w:left="0"/>
        <w:rPr>
          <w:b/>
          <w:bCs/>
        </w:rPr>
      </w:pPr>
      <w:r w:rsidRPr="00CC7A3B">
        <w:tab/>
      </w:r>
      <w:r w:rsidRPr="00CC7A3B">
        <w:tab/>
      </w:r>
      <w:r w:rsidRPr="00CC7A3B">
        <w:rPr>
          <w:b/>
          <w:bCs/>
        </w:rPr>
        <w:t>Tab 3: Profile</w:t>
      </w:r>
    </w:p>
    <w:p w:rsidR="00EE0783" w:rsidRPr="00CC7A3B" w:rsidRDefault="00EE0783" w:rsidP="00CC7A3B">
      <w:pPr>
        <w:pStyle w:val="ListParagraph"/>
        <w:spacing w:after="200" w:line="360" w:lineRule="auto"/>
        <w:ind w:left="0"/>
      </w:pPr>
      <w:r w:rsidRPr="00CC7A3B">
        <w:rPr>
          <w:b/>
          <w:bCs/>
        </w:rPr>
        <w:tab/>
      </w:r>
      <w:r w:rsidRPr="00CC7A3B">
        <w:rPr>
          <w:b/>
          <w:bCs/>
        </w:rPr>
        <w:tab/>
      </w:r>
      <w:r w:rsidRPr="00CC7A3B">
        <w:t xml:space="preserve">Profile has </w:t>
      </w:r>
      <w:proofErr w:type="spellStart"/>
      <w:r w:rsidRPr="00CC7A3B">
        <w:t>textviews</w:t>
      </w:r>
      <w:proofErr w:type="spellEnd"/>
      <w:r w:rsidRPr="00CC7A3B">
        <w:t xml:space="preserve"> and </w:t>
      </w:r>
      <w:proofErr w:type="spellStart"/>
      <w:r w:rsidRPr="00CC7A3B">
        <w:t>edittext</w:t>
      </w:r>
      <w:proofErr w:type="spellEnd"/>
      <w:r w:rsidRPr="00CC7A3B">
        <w:t xml:space="preserve"> for changing the personal information.</w:t>
      </w:r>
    </w:p>
    <w:p w:rsidR="00EE0783" w:rsidRPr="00CC7A3B" w:rsidRDefault="00EE0783" w:rsidP="00CC7A3B">
      <w:pPr>
        <w:pStyle w:val="ListParagraph"/>
        <w:spacing w:after="200" w:line="360" w:lineRule="auto"/>
        <w:ind w:left="0"/>
      </w:pPr>
      <w:r w:rsidRPr="00CC7A3B">
        <w:tab/>
      </w:r>
      <w:r w:rsidRPr="00CC7A3B">
        <w:tab/>
        <w:t>There is a button for logout.</w:t>
      </w:r>
    </w:p>
    <w:p w:rsidR="00EE0783" w:rsidRPr="00CC7A3B" w:rsidRDefault="00EE0783" w:rsidP="00CC7A3B">
      <w:pPr>
        <w:pStyle w:val="ListParagraph"/>
        <w:spacing w:after="200" w:line="360" w:lineRule="auto"/>
        <w:ind w:left="0"/>
        <w:rPr>
          <w:b/>
          <w:bCs/>
        </w:rPr>
      </w:pPr>
      <w:r w:rsidRPr="00CC7A3B">
        <w:t xml:space="preserve"> </w:t>
      </w:r>
    </w:p>
    <w:p w:rsidR="00EE0783" w:rsidRPr="00CC7A3B" w:rsidRDefault="00EE0783" w:rsidP="00CC7A3B">
      <w:pPr>
        <w:pStyle w:val="ListParagraph"/>
        <w:spacing w:after="200" w:line="360" w:lineRule="auto"/>
        <w:ind w:left="0"/>
      </w:pPr>
      <w:r w:rsidRPr="00CC7A3B">
        <w:rPr>
          <w:b/>
          <w:bCs/>
        </w:rPr>
        <w:t>Social media fragment:</w:t>
      </w:r>
    </w:p>
    <w:p w:rsidR="00EE0783" w:rsidRPr="00CC7A3B" w:rsidRDefault="00EE0783" w:rsidP="00CC7A3B">
      <w:pPr>
        <w:pStyle w:val="ListParagraph"/>
        <w:spacing w:after="200" w:line="360" w:lineRule="auto"/>
        <w:ind w:left="0"/>
      </w:pPr>
      <w:proofErr w:type="gramStart"/>
      <w:r w:rsidRPr="00CC7A3B">
        <w:t>it</w:t>
      </w:r>
      <w:proofErr w:type="gramEnd"/>
      <w:r w:rsidRPr="00CC7A3B">
        <w:t xml:space="preserve"> has a </w:t>
      </w:r>
      <w:proofErr w:type="spellStart"/>
      <w:r w:rsidRPr="00CC7A3B">
        <w:t>listview</w:t>
      </w:r>
      <w:proofErr w:type="spellEnd"/>
      <w:r w:rsidRPr="00CC7A3B">
        <w:t xml:space="preserve"> which lists all the images downloaded from social media account with </w:t>
      </w:r>
      <w:proofErr w:type="spellStart"/>
      <w:r w:rsidRPr="00CC7A3B">
        <w:t>there</w:t>
      </w:r>
      <w:proofErr w:type="spellEnd"/>
      <w:r w:rsidRPr="00CC7A3B">
        <w:t xml:space="preserve"> captions and the items has a button for text to speech conversion for individual images. </w:t>
      </w:r>
    </w:p>
    <w:p w:rsidR="00EE0783" w:rsidRPr="00CC7A3B" w:rsidRDefault="00EE0783" w:rsidP="00CC7A3B">
      <w:pPr>
        <w:pStyle w:val="ListParagraph"/>
        <w:spacing w:after="200" w:line="360" w:lineRule="auto"/>
        <w:ind w:left="0"/>
      </w:pPr>
      <w:r w:rsidRPr="00CC7A3B">
        <w:t>The command can also be received through voice for reading the captions.</w:t>
      </w:r>
    </w:p>
    <w:p w:rsidR="00EE0783" w:rsidRPr="00CC7A3B" w:rsidRDefault="00EE0783" w:rsidP="00CC7A3B">
      <w:pPr>
        <w:pStyle w:val="ListParagraph"/>
        <w:spacing w:line="360" w:lineRule="auto"/>
        <w:ind w:left="1440"/>
      </w:pPr>
    </w:p>
    <w:p w:rsidR="00EE0783" w:rsidRPr="00CC7A3B" w:rsidRDefault="00EE0783" w:rsidP="00CC7A3B">
      <w:pPr>
        <w:pStyle w:val="ListParagraph"/>
        <w:numPr>
          <w:ilvl w:val="0"/>
          <w:numId w:val="12"/>
        </w:numPr>
        <w:suppressAutoHyphens/>
        <w:spacing w:after="200" w:line="360" w:lineRule="auto"/>
      </w:pPr>
      <w:r w:rsidRPr="00CC7A3B">
        <w:rPr>
          <w:b/>
        </w:rPr>
        <w:t>HARDWARE INTERFACES:</w:t>
      </w:r>
    </w:p>
    <w:p w:rsidR="00EE0783" w:rsidRPr="00CC7A3B" w:rsidRDefault="00EE0783" w:rsidP="00CC7A3B">
      <w:pPr>
        <w:pStyle w:val="ListParagraph"/>
        <w:spacing w:after="200" w:line="360" w:lineRule="auto"/>
        <w:ind w:left="0"/>
      </w:pPr>
    </w:p>
    <w:p w:rsidR="00EE0783" w:rsidRPr="00CC7A3B" w:rsidRDefault="00EE0783" w:rsidP="00CC7A3B">
      <w:pPr>
        <w:pStyle w:val="ListParagraph"/>
        <w:numPr>
          <w:ilvl w:val="0"/>
          <w:numId w:val="15"/>
        </w:numPr>
        <w:suppressAutoHyphens/>
        <w:spacing w:after="200" w:line="360" w:lineRule="auto"/>
      </w:pPr>
      <w:r w:rsidRPr="00CC7A3B">
        <w:t xml:space="preserve">Smartphone running Android OS (user) </w:t>
      </w:r>
    </w:p>
    <w:p w:rsidR="00EE0783" w:rsidRPr="00CC7A3B" w:rsidRDefault="00EE0783" w:rsidP="00CC7A3B">
      <w:pPr>
        <w:pStyle w:val="ListParagraph"/>
        <w:numPr>
          <w:ilvl w:val="0"/>
          <w:numId w:val="15"/>
        </w:numPr>
        <w:suppressAutoHyphens/>
        <w:spacing w:after="200" w:line="360" w:lineRule="auto"/>
      </w:pPr>
      <w:r w:rsidRPr="00CC7A3B">
        <w:t>MySQL server on Linux</w:t>
      </w:r>
    </w:p>
    <w:p w:rsidR="00EE0783" w:rsidRPr="00CC7A3B" w:rsidRDefault="00EE0783" w:rsidP="00CC7A3B">
      <w:pPr>
        <w:pStyle w:val="ListParagraph"/>
        <w:numPr>
          <w:ilvl w:val="0"/>
          <w:numId w:val="15"/>
        </w:numPr>
        <w:suppressAutoHyphens/>
        <w:spacing w:after="200" w:line="360" w:lineRule="auto"/>
      </w:pPr>
      <w:r w:rsidRPr="00CC7A3B">
        <w:t>GET and POST method for communication between Android and MySQL Server.</w:t>
      </w:r>
    </w:p>
    <w:p w:rsidR="00EE0783" w:rsidRPr="00CC7A3B" w:rsidRDefault="00EE0783" w:rsidP="00CC7A3B">
      <w:pPr>
        <w:pStyle w:val="ListParagraph"/>
        <w:spacing w:after="200" w:line="360" w:lineRule="auto"/>
        <w:ind w:left="0"/>
      </w:pPr>
    </w:p>
    <w:p w:rsidR="00EE0783" w:rsidRPr="00CC7A3B" w:rsidRDefault="00EE0783" w:rsidP="00CC7A3B">
      <w:pPr>
        <w:pStyle w:val="ListParagraph"/>
        <w:spacing w:line="360" w:lineRule="auto"/>
        <w:ind w:left="1440"/>
        <w:rPr>
          <w:b/>
        </w:rPr>
      </w:pPr>
    </w:p>
    <w:p w:rsidR="00EE0783" w:rsidRPr="00CC7A3B" w:rsidRDefault="00EE0783" w:rsidP="00CC7A3B">
      <w:pPr>
        <w:pStyle w:val="ListParagraph"/>
        <w:numPr>
          <w:ilvl w:val="0"/>
          <w:numId w:val="12"/>
        </w:numPr>
        <w:suppressAutoHyphens/>
        <w:spacing w:after="200" w:line="360" w:lineRule="auto"/>
        <w:rPr>
          <w:b/>
        </w:rPr>
      </w:pPr>
      <w:r w:rsidRPr="00CC7A3B">
        <w:rPr>
          <w:b/>
        </w:rPr>
        <w:t>SOFTWARE INTERFACES:</w:t>
      </w:r>
    </w:p>
    <w:p w:rsidR="00EE0783" w:rsidRPr="00CC7A3B" w:rsidRDefault="00EE0783" w:rsidP="00CC7A3B">
      <w:pPr>
        <w:pStyle w:val="ListParagraph"/>
        <w:spacing w:after="200" w:line="360" w:lineRule="auto"/>
        <w:ind w:left="0"/>
        <w:rPr>
          <w:b/>
          <w:bCs/>
        </w:rPr>
      </w:pPr>
      <w:r w:rsidRPr="00CC7A3B">
        <w:rPr>
          <w:b/>
        </w:rPr>
        <w:t xml:space="preserve">Operating System: </w:t>
      </w:r>
      <w:r w:rsidRPr="00CC7A3B">
        <w:t>Android</w:t>
      </w:r>
    </w:p>
    <w:p w:rsidR="00EE0783" w:rsidRPr="00CC7A3B" w:rsidRDefault="00EE0783" w:rsidP="00CC7A3B">
      <w:pPr>
        <w:pStyle w:val="ListParagraph"/>
        <w:spacing w:after="200" w:line="360" w:lineRule="auto"/>
        <w:ind w:left="0"/>
        <w:rPr>
          <w:b/>
        </w:rPr>
      </w:pPr>
      <w:r w:rsidRPr="00CC7A3B">
        <w:rPr>
          <w:b/>
          <w:bCs/>
        </w:rPr>
        <w:t>Language</w:t>
      </w:r>
      <w:r w:rsidRPr="00CC7A3B">
        <w:t>: Java</w:t>
      </w:r>
    </w:p>
    <w:p w:rsidR="00EE0783" w:rsidRPr="00CC7A3B" w:rsidRDefault="00EE0783" w:rsidP="00CC7A3B">
      <w:pPr>
        <w:pStyle w:val="ListParagraph"/>
        <w:spacing w:line="360" w:lineRule="auto"/>
        <w:rPr>
          <w:b/>
        </w:rPr>
      </w:pPr>
      <w:proofErr w:type="spellStart"/>
      <w:r w:rsidRPr="00CC7A3B">
        <w:rPr>
          <w:b/>
        </w:rPr>
        <w:t>Database</w:t>
      </w:r>
      <w:proofErr w:type="gramStart"/>
      <w:r w:rsidRPr="00CC7A3B">
        <w:rPr>
          <w:b/>
        </w:rPr>
        <w:t>:</w:t>
      </w:r>
      <w:r w:rsidRPr="00CC7A3B">
        <w:t>MySQL</w:t>
      </w:r>
      <w:proofErr w:type="spellEnd"/>
      <w:proofErr w:type="gramEnd"/>
      <w:r w:rsidRPr="00CC7A3B">
        <w:t xml:space="preserve"> database.</w:t>
      </w:r>
    </w:p>
    <w:p w:rsidR="00EE0783" w:rsidRPr="00CC7A3B" w:rsidRDefault="00EE0783" w:rsidP="00CC7A3B">
      <w:pPr>
        <w:pStyle w:val="ListParagraph"/>
        <w:spacing w:line="360" w:lineRule="auto"/>
      </w:pPr>
      <w:r w:rsidRPr="00CC7A3B">
        <w:rPr>
          <w:b/>
        </w:rPr>
        <w:lastRenderedPageBreak/>
        <w:t>Libraries:</w:t>
      </w:r>
    </w:p>
    <w:p w:rsidR="00EE0783" w:rsidRPr="00CC7A3B" w:rsidRDefault="00EE0783" w:rsidP="00CC7A3B">
      <w:pPr>
        <w:pStyle w:val="ListParagraph"/>
        <w:spacing w:line="360" w:lineRule="auto"/>
      </w:pPr>
      <w:proofErr w:type="spellStart"/>
      <w:r w:rsidRPr="00CC7A3B">
        <w:t>Keras</w:t>
      </w:r>
      <w:proofErr w:type="spellEnd"/>
      <w:r w:rsidRPr="00CC7A3B">
        <w:t xml:space="preserve"> and </w:t>
      </w:r>
      <w:proofErr w:type="spellStart"/>
      <w:r w:rsidRPr="00CC7A3B">
        <w:t>Tensorflow</w:t>
      </w:r>
      <w:proofErr w:type="spellEnd"/>
      <w:r w:rsidRPr="00CC7A3B">
        <w:t xml:space="preserve"> for deep learning models.</w:t>
      </w:r>
    </w:p>
    <w:p w:rsidR="00EE0783" w:rsidRPr="00CC7A3B" w:rsidRDefault="00EE0783" w:rsidP="00CC7A3B">
      <w:pPr>
        <w:pStyle w:val="ListParagraph"/>
        <w:spacing w:line="360" w:lineRule="auto"/>
      </w:pPr>
      <w:r w:rsidRPr="00CC7A3B">
        <w:t>Retrofit library for communicating with MySQL database.</w:t>
      </w:r>
    </w:p>
    <w:p w:rsidR="00EE0783" w:rsidRPr="00CC7A3B" w:rsidRDefault="00EE0783" w:rsidP="00CC7A3B">
      <w:pPr>
        <w:pStyle w:val="ListParagraph"/>
        <w:spacing w:line="360" w:lineRule="auto"/>
      </w:pPr>
      <w:proofErr w:type="spellStart"/>
      <w:r w:rsidRPr="00CC7A3B">
        <w:t>CloudRail</w:t>
      </w:r>
      <w:proofErr w:type="spellEnd"/>
      <w:r w:rsidRPr="00CC7A3B">
        <w:t xml:space="preserve"> for </w:t>
      </w:r>
      <w:proofErr w:type="spellStart"/>
      <w:proofErr w:type="gramStart"/>
      <w:r w:rsidRPr="00CC7A3B">
        <w:t>api</w:t>
      </w:r>
      <w:proofErr w:type="spellEnd"/>
      <w:proofErr w:type="gramEnd"/>
      <w:r w:rsidRPr="00CC7A3B">
        <w:t xml:space="preserve"> integration for multiple social media sites.</w:t>
      </w:r>
    </w:p>
    <w:p w:rsidR="00EE0783" w:rsidRPr="00CC7A3B" w:rsidRDefault="00EE0783" w:rsidP="00CC7A3B">
      <w:pPr>
        <w:pStyle w:val="ListParagraph"/>
        <w:spacing w:line="360" w:lineRule="auto"/>
      </w:pPr>
    </w:p>
    <w:p w:rsidR="00EE0783" w:rsidRPr="00CC7A3B" w:rsidRDefault="00EE0783" w:rsidP="00CC7A3B">
      <w:pPr>
        <w:widowControl w:val="0"/>
        <w:spacing w:line="360" w:lineRule="auto"/>
        <w:rPr>
          <w:rFonts w:ascii="Times New Roman" w:hAnsi="Times New Roman" w:cs="Times New Roman"/>
        </w:rPr>
      </w:pPr>
    </w:p>
    <w:p w:rsidR="00EE0783" w:rsidRPr="00CC7A3B" w:rsidRDefault="00EE0783" w:rsidP="00CC7A3B">
      <w:pPr>
        <w:spacing w:line="360" w:lineRule="auto"/>
        <w:rPr>
          <w:rFonts w:ascii="Times New Roman" w:hAnsi="Times New Roman" w:cs="Times New Roman"/>
        </w:rPr>
      </w:pPr>
    </w:p>
    <w:p w:rsidR="00EE0783" w:rsidRPr="00CC7A3B" w:rsidRDefault="00EE0783" w:rsidP="00CC7A3B">
      <w:pPr>
        <w:pStyle w:val="Heading1"/>
        <w:numPr>
          <w:ilvl w:val="0"/>
          <w:numId w:val="19"/>
        </w:numPr>
        <w:tabs>
          <w:tab w:val="num" w:pos="0"/>
        </w:tabs>
        <w:suppressAutoHyphens/>
        <w:spacing w:before="480" w:after="240" w:line="360" w:lineRule="auto"/>
        <w:rPr>
          <w:rFonts w:ascii="Times New Roman" w:hAnsi="Times New Roman" w:cs="Times New Roman"/>
          <w:color w:val="000000" w:themeColor="text1"/>
          <w:sz w:val="28"/>
          <w:szCs w:val="28"/>
        </w:rPr>
      </w:pPr>
      <w:bookmarkStart w:id="19" w:name="__RefHeading___Toc26969077"/>
      <w:bookmarkEnd w:id="19"/>
      <w:r w:rsidRPr="00CC7A3B">
        <w:rPr>
          <w:rFonts w:ascii="Times New Roman" w:hAnsi="Times New Roman" w:cs="Times New Roman"/>
          <w:color w:val="000000" w:themeColor="text1"/>
          <w:sz w:val="28"/>
          <w:szCs w:val="28"/>
        </w:rPr>
        <w:t>Other Nonfunctional Requirements</w:t>
      </w:r>
    </w:p>
    <w:p w:rsidR="00EE0783" w:rsidRPr="00CC7A3B" w:rsidRDefault="00EE0783" w:rsidP="00CC7A3B">
      <w:pPr>
        <w:pStyle w:val="Heading2"/>
        <w:numPr>
          <w:ilvl w:val="1"/>
          <w:numId w:val="19"/>
        </w:numPr>
        <w:tabs>
          <w:tab w:val="num" w:pos="0"/>
        </w:tabs>
        <w:spacing w:line="360" w:lineRule="auto"/>
        <w:rPr>
          <w:rFonts w:ascii="Times New Roman" w:hAnsi="Times New Roman" w:cs="Times New Roman"/>
          <w:sz w:val="24"/>
          <w:szCs w:val="24"/>
        </w:rPr>
      </w:pPr>
      <w:bookmarkStart w:id="20" w:name="__RefHeading___Toc26969078"/>
      <w:bookmarkEnd w:id="20"/>
      <w:r w:rsidRPr="00CC7A3B">
        <w:rPr>
          <w:rFonts w:ascii="Times New Roman" w:hAnsi="Times New Roman" w:cs="Times New Roman"/>
          <w:sz w:val="24"/>
          <w:szCs w:val="24"/>
        </w:rPr>
        <w:t>Performance Requirements</w:t>
      </w:r>
    </w:p>
    <w:p w:rsidR="00EE0783" w:rsidRPr="00CC7A3B" w:rsidRDefault="00EE0783" w:rsidP="00CC7A3B">
      <w:pPr>
        <w:widowControl w:val="0"/>
        <w:suppressAutoHyphens/>
        <w:spacing w:line="360" w:lineRule="auto"/>
        <w:rPr>
          <w:rFonts w:ascii="Times New Roman" w:hAnsi="Times New Roman" w:cs="Times New Roman"/>
          <w:sz w:val="24"/>
          <w:szCs w:val="24"/>
        </w:rPr>
      </w:pPr>
      <w:bookmarkStart w:id="21" w:name="__RefHeading___Toc26969083"/>
    </w:p>
    <w:p w:rsidR="00EE0783" w:rsidRPr="00CC7A3B" w:rsidRDefault="00EE0783" w:rsidP="00CC7A3B">
      <w:pPr>
        <w:widowControl w:val="0"/>
        <w:spacing w:line="360" w:lineRule="auto"/>
        <w:rPr>
          <w:rFonts w:ascii="Times New Roman" w:hAnsi="Times New Roman" w:cs="Times New Roman"/>
          <w:b/>
          <w:sz w:val="24"/>
          <w:szCs w:val="24"/>
        </w:rPr>
      </w:pPr>
      <w:r w:rsidRPr="00CC7A3B">
        <w:rPr>
          <w:rFonts w:ascii="Times New Roman" w:hAnsi="Times New Roman" w:cs="Times New Roman"/>
          <w:b/>
          <w:sz w:val="24"/>
          <w:szCs w:val="24"/>
        </w:rPr>
        <w:t>Performance</w:t>
      </w:r>
      <w:r w:rsidRPr="00CC7A3B">
        <w:rPr>
          <w:rFonts w:ascii="Times New Roman" w:hAnsi="Times New Roman" w:cs="Times New Roman"/>
          <w:sz w:val="24"/>
          <w:szCs w:val="24"/>
        </w:rPr>
        <w:t xml:space="preserve"> - The software is designed for the smart phone and cannot run from a standalone desktop PC. The software will support simultaneous user access only if there are multiple terminals. Only voice information will be handled by the software. Amount of information to be handled can vary from user to user. </w:t>
      </w:r>
    </w:p>
    <w:p w:rsidR="00EE0783" w:rsidRPr="00CC7A3B" w:rsidRDefault="00EE0783" w:rsidP="00CC7A3B">
      <w:pPr>
        <w:widowControl w:val="0"/>
        <w:spacing w:line="360" w:lineRule="auto"/>
        <w:rPr>
          <w:rFonts w:ascii="Times New Roman" w:hAnsi="Times New Roman" w:cs="Times New Roman"/>
          <w:b/>
          <w:sz w:val="24"/>
          <w:szCs w:val="24"/>
        </w:rPr>
      </w:pPr>
      <w:r w:rsidRPr="00CC7A3B">
        <w:rPr>
          <w:rFonts w:ascii="Times New Roman" w:hAnsi="Times New Roman" w:cs="Times New Roman"/>
          <w:b/>
          <w:sz w:val="24"/>
          <w:szCs w:val="24"/>
        </w:rPr>
        <w:t>Usability</w:t>
      </w:r>
      <w:r w:rsidRPr="00CC7A3B">
        <w:rPr>
          <w:rFonts w:ascii="Times New Roman" w:hAnsi="Times New Roman" w:cs="Times New Roman"/>
          <w:sz w:val="24"/>
          <w:szCs w:val="24"/>
        </w:rPr>
        <w:t xml:space="preserve"> – The software has a simple GUI and easy to use. It has been designed in such a way that visually impaired people can easily use it with minimal problems. The voice commands are particularly helpful for them.</w:t>
      </w:r>
    </w:p>
    <w:p w:rsidR="00EE0783" w:rsidRPr="00CC7A3B" w:rsidRDefault="00EE0783" w:rsidP="00CC7A3B">
      <w:pPr>
        <w:widowControl w:val="0"/>
        <w:spacing w:line="360" w:lineRule="auto"/>
        <w:rPr>
          <w:rFonts w:ascii="Times New Roman" w:hAnsi="Times New Roman" w:cs="Times New Roman"/>
          <w:b/>
          <w:sz w:val="24"/>
          <w:szCs w:val="24"/>
        </w:rPr>
      </w:pPr>
      <w:r w:rsidRPr="00CC7A3B">
        <w:rPr>
          <w:rFonts w:ascii="Times New Roman" w:hAnsi="Times New Roman" w:cs="Times New Roman"/>
          <w:b/>
          <w:sz w:val="24"/>
          <w:szCs w:val="24"/>
        </w:rPr>
        <w:t>Reliability</w:t>
      </w:r>
      <w:r w:rsidRPr="00CC7A3B">
        <w:rPr>
          <w:rFonts w:ascii="Times New Roman" w:hAnsi="Times New Roman" w:cs="Times New Roman"/>
          <w:sz w:val="24"/>
          <w:szCs w:val="24"/>
        </w:rPr>
        <w:t xml:space="preserve"> – The reliability of the software entirely depends upon the availability of the server. As long as the server is available, the software will always work without a problem.</w:t>
      </w:r>
    </w:p>
    <w:p w:rsidR="00EE0783" w:rsidRPr="00CC7A3B" w:rsidRDefault="00EE0783" w:rsidP="00CC7A3B">
      <w:pPr>
        <w:pStyle w:val="ListParagraph"/>
        <w:spacing w:line="360" w:lineRule="auto"/>
        <w:ind w:left="0"/>
        <w:rPr>
          <w:b/>
        </w:rPr>
      </w:pPr>
      <w:r w:rsidRPr="00CC7A3B">
        <w:rPr>
          <w:b/>
        </w:rPr>
        <w:t>Security:</w:t>
      </w:r>
      <w:r w:rsidRPr="00CC7A3B">
        <w:t xml:space="preserve"> Credentials of the user are encrypted and application is accessible only to authenticated users.</w:t>
      </w:r>
    </w:p>
    <w:p w:rsidR="00EE0783" w:rsidRPr="00CC7A3B" w:rsidRDefault="00EE0783" w:rsidP="00CC7A3B">
      <w:pPr>
        <w:widowControl w:val="0"/>
        <w:spacing w:line="360" w:lineRule="auto"/>
        <w:rPr>
          <w:rFonts w:ascii="Times New Roman" w:hAnsi="Times New Roman" w:cs="Times New Roman"/>
          <w:b/>
          <w:bCs/>
          <w:sz w:val="24"/>
          <w:szCs w:val="24"/>
        </w:rPr>
      </w:pPr>
      <w:r w:rsidRPr="00CC7A3B">
        <w:rPr>
          <w:rFonts w:ascii="Times New Roman" w:hAnsi="Times New Roman" w:cs="Times New Roman"/>
          <w:b/>
          <w:sz w:val="24"/>
          <w:szCs w:val="24"/>
        </w:rPr>
        <w:t>Manageability:</w:t>
      </w:r>
      <w:r w:rsidRPr="00CC7A3B">
        <w:rPr>
          <w:rFonts w:ascii="Times New Roman" w:hAnsi="Times New Roman" w:cs="Times New Roman"/>
          <w:sz w:val="24"/>
          <w:szCs w:val="24"/>
        </w:rPr>
        <w:t xml:space="preserve"> Once the image captioning algorithm is devised</w:t>
      </w:r>
      <w:proofErr w:type="gramStart"/>
      <w:r w:rsidRPr="00CC7A3B">
        <w:rPr>
          <w:rFonts w:ascii="Times New Roman" w:hAnsi="Times New Roman" w:cs="Times New Roman"/>
          <w:sz w:val="24"/>
          <w:szCs w:val="24"/>
        </w:rPr>
        <w:t>,  no</w:t>
      </w:r>
      <w:proofErr w:type="gramEnd"/>
      <w:r w:rsidRPr="00CC7A3B">
        <w:rPr>
          <w:rFonts w:ascii="Times New Roman" w:hAnsi="Times New Roman" w:cs="Times New Roman"/>
          <w:sz w:val="24"/>
          <w:szCs w:val="24"/>
        </w:rPr>
        <w:t xml:space="preserve"> frequent changes will be required. Easily manageable</w:t>
      </w:r>
    </w:p>
    <w:p w:rsidR="00EE0783" w:rsidRPr="00CC7A3B" w:rsidRDefault="00EE0783" w:rsidP="00CC7A3B">
      <w:pPr>
        <w:widowControl w:val="0"/>
        <w:suppressAutoHyphens/>
        <w:spacing w:line="360" w:lineRule="auto"/>
        <w:rPr>
          <w:rFonts w:ascii="Times New Roman" w:hAnsi="Times New Roman" w:cs="Times New Roman"/>
          <w:b/>
          <w:bCs/>
          <w:sz w:val="24"/>
          <w:szCs w:val="24"/>
        </w:rPr>
      </w:pPr>
    </w:p>
    <w:p w:rsidR="00EE0783" w:rsidRPr="00CC7A3B" w:rsidRDefault="00EE0783" w:rsidP="00CC7A3B">
      <w:pPr>
        <w:pStyle w:val="TOCEntry"/>
        <w:pageBreakBefore/>
        <w:spacing w:line="360" w:lineRule="auto"/>
        <w:rPr>
          <w:rFonts w:ascii="Times New Roman" w:hAnsi="Times New Roman" w:cs="Times New Roman"/>
          <w:color w:val="000000"/>
          <w:sz w:val="24"/>
          <w:szCs w:val="24"/>
          <w:u w:val="single"/>
        </w:rPr>
      </w:pPr>
      <w:r w:rsidRPr="00CC7A3B">
        <w:rPr>
          <w:rFonts w:ascii="Times New Roman" w:hAnsi="Times New Roman" w:cs="Times New Roman"/>
          <w:sz w:val="24"/>
          <w:szCs w:val="24"/>
        </w:rPr>
        <w:lastRenderedPageBreak/>
        <w:t>Appendix A: Glossary</w:t>
      </w:r>
      <w:bookmarkEnd w:id="21"/>
    </w:p>
    <w:p w:rsidR="00EE0783" w:rsidRPr="00CC7A3B" w:rsidRDefault="00EE0783" w:rsidP="00CC7A3B">
      <w:pPr>
        <w:pStyle w:val="TOCEntry"/>
        <w:spacing w:line="360" w:lineRule="auto"/>
        <w:rPr>
          <w:rFonts w:ascii="Times New Roman" w:hAnsi="Times New Roman" w:cs="Times New Roman"/>
          <w:sz w:val="24"/>
          <w:szCs w:val="24"/>
        </w:rPr>
      </w:pPr>
      <w:r w:rsidRPr="00CC7A3B">
        <w:rPr>
          <w:rFonts w:ascii="Times New Roman" w:hAnsi="Times New Roman" w:cs="Times New Roman"/>
          <w:color w:val="000000"/>
          <w:sz w:val="24"/>
          <w:szCs w:val="24"/>
          <w:u w:val="single"/>
        </w:rPr>
        <w:t xml:space="preserve"> Definitions</w:t>
      </w:r>
      <w:r w:rsidRPr="00CC7A3B">
        <w:rPr>
          <w:rFonts w:ascii="Times New Roman" w:hAnsi="Times New Roman" w:cs="Times New Roman"/>
          <w:bCs/>
          <w:sz w:val="24"/>
          <w:szCs w:val="24"/>
          <w:u w:val="single"/>
        </w:rPr>
        <w:t>, abbreviations and acronyms</w:t>
      </w:r>
    </w:p>
    <w:p w:rsidR="00EE0783" w:rsidRPr="00CC7A3B" w:rsidRDefault="00EE0783" w:rsidP="00CC7A3B">
      <w:pPr>
        <w:widowControl w:val="0"/>
        <w:spacing w:line="360" w:lineRule="auto"/>
        <w:rPr>
          <w:rFonts w:ascii="Times New Roman" w:hAnsi="Times New Roman" w:cs="Times New Roman"/>
          <w:sz w:val="24"/>
          <w:szCs w:val="24"/>
        </w:rPr>
      </w:pPr>
    </w:p>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Table 1 gives explanation of the most commonly used terms in this SRS document.</w:t>
      </w:r>
    </w:p>
    <w:p w:rsidR="00EE0783" w:rsidRPr="00CC7A3B" w:rsidRDefault="00EE0783" w:rsidP="00CC7A3B">
      <w:pPr>
        <w:widowControl w:val="0"/>
        <w:spacing w:line="360" w:lineRule="auto"/>
        <w:rPr>
          <w:rFonts w:ascii="Times New Roman" w:hAnsi="Times New Roman" w:cs="Times New Roman"/>
          <w:sz w:val="24"/>
          <w:szCs w:val="24"/>
        </w:rPr>
      </w:pPr>
    </w:p>
    <w:p w:rsidR="00EE0783" w:rsidRPr="00CC7A3B" w:rsidRDefault="00EE0783" w:rsidP="00CC7A3B">
      <w:pPr>
        <w:widowControl w:val="0"/>
        <w:spacing w:line="360" w:lineRule="auto"/>
        <w:rPr>
          <w:rFonts w:ascii="Times New Roman" w:hAnsi="Times New Roman" w:cs="Times New Roman"/>
          <w:sz w:val="24"/>
          <w:szCs w:val="24"/>
        </w:rPr>
      </w:pPr>
    </w:p>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b/>
          <w:bCs/>
          <w:sz w:val="24"/>
          <w:szCs w:val="24"/>
        </w:rPr>
        <w:t>Table 1: Definitions for most commonly used terms</w:t>
      </w:r>
    </w:p>
    <w:p w:rsidR="00EE0783" w:rsidRPr="00CC7A3B" w:rsidRDefault="00EE0783" w:rsidP="00CC7A3B">
      <w:pPr>
        <w:widowControl w:val="0"/>
        <w:spacing w:line="360" w:lineRule="auto"/>
        <w:rPr>
          <w:rFonts w:ascii="Times New Roman" w:hAnsi="Times New Roman" w:cs="Times New Roman"/>
          <w:sz w:val="24"/>
          <w:szCs w:val="24"/>
        </w:rPr>
      </w:pPr>
    </w:p>
    <w:tbl>
      <w:tblPr>
        <w:tblW w:w="9356" w:type="dxa"/>
        <w:tblInd w:w="-5" w:type="dxa"/>
        <w:tblLayout w:type="fixed"/>
        <w:tblLook w:val="0000" w:firstRow="0" w:lastRow="0" w:firstColumn="0" w:lastColumn="0" w:noHBand="0" w:noVBand="0"/>
      </w:tblPr>
      <w:tblGrid>
        <w:gridCol w:w="1098"/>
        <w:gridCol w:w="2701"/>
        <w:gridCol w:w="5557"/>
      </w:tblGrid>
      <w:tr w:rsidR="00EE0783" w:rsidRPr="00CC7A3B" w:rsidTr="00555C88">
        <w:tc>
          <w:tcPr>
            <w:tcW w:w="1098"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b/>
                <w:sz w:val="24"/>
                <w:szCs w:val="24"/>
              </w:rPr>
            </w:pPr>
            <w:r w:rsidRPr="00CC7A3B">
              <w:rPr>
                <w:rFonts w:ascii="Times New Roman" w:hAnsi="Times New Roman" w:cs="Times New Roman"/>
                <w:b/>
                <w:sz w:val="24"/>
                <w:szCs w:val="24"/>
              </w:rPr>
              <w:t>S. no.</w:t>
            </w:r>
          </w:p>
        </w:tc>
        <w:tc>
          <w:tcPr>
            <w:tcW w:w="2701"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b/>
                <w:sz w:val="24"/>
                <w:szCs w:val="24"/>
              </w:rPr>
            </w:pPr>
            <w:r w:rsidRPr="00CC7A3B">
              <w:rPr>
                <w:rFonts w:ascii="Times New Roman" w:hAnsi="Times New Roman" w:cs="Times New Roman"/>
                <w:b/>
                <w:sz w:val="24"/>
                <w:szCs w:val="24"/>
              </w:rPr>
              <w:t>Term</w:t>
            </w:r>
          </w:p>
        </w:tc>
        <w:tc>
          <w:tcPr>
            <w:tcW w:w="5557" w:type="dxa"/>
            <w:tcBorders>
              <w:top w:val="single" w:sz="4" w:space="0" w:color="000000"/>
              <w:left w:val="single" w:sz="4" w:space="0" w:color="000000"/>
              <w:bottom w:val="single" w:sz="4" w:space="0" w:color="000000"/>
              <w:right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sz w:val="24"/>
                <w:szCs w:val="24"/>
              </w:rPr>
            </w:pPr>
            <w:r w:rsidRPr="00CC7A3B">
              <w:rPr>
                <w:rFonts w:ascii="Times New Roman" w:hAnsi="Times New Roman" w:cs="Times New Roman"/>
                <w:b/>
                <w:sz w:val="24"/>
                <w:szCs w:val="24"/>
              </w:rPr>
              <w:t>Definition</w:t>
            </w:r>
          </w:p>
        </w:tc>
      </w:tr>
      <w:tr w:rsidR="00EE0783" w:rsidRPr="00CC7A3B" w:rsidTr="00555C88">
        <w:tc>
          <w:tcPr>
            <w:tcW w:w="1098"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rPr>
              <w:t>1.</w:t>
            </w:r>
          </w:p>
        </w:tc>
        <w:tc>
          <w:tcPr>
            <w:tcW w:w="2701"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color w:val="252525"/>
                <w:sz w:val="24"/>
                <w:szCs w:val="24"/>
                <w:shd w:val="clear" w:color="auto" w:fill="FFFFFF"/>
              </w:rPr>
            </w:pPr>
            <w:r w:rsidRPr="00CC7A3B">
              <w:rPr>
                <w:rFonts w:ascii="Times New Roman" w:hAnsi="Times New Roman" w:cs="Times New Roman"/>
                <w:sz w:val="24"/>
                <w:szCs w:val="24"/>
              </w:rPr>
              <w:t>Virtual Assistant</w:t>
            </w:r>
          </w:p>
        </w:tc>
        <w:tc>
          <w:tcPr>
            <w:tcW w:w="5557" w:type="dxa"/>
            <w:tcBorders>
              <w:top w:val="single" w:sz="4" w:space="0" w:color="000000"/>
              <w:left w:val="single" w:sz="4" w:space="0" w:color="000000"/>
              <w:bottom w:val="single" w:sz="4" w:space="0" w:color="000000"/>
              <w:right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sz w:val="24"/>
                <w:szCs w:val="24"/>
              </w:rPr>
            </w:pPr>
            <w:r w:rsidRPr="00CC7A3B">
              <w:rPr>
                <w:rFonts w:ascii="Times New Roman" w:hAnsi="Times New Roman" w:cs="Times New Roman"/>
                <w:color w:val="252525"/>
                <w:sz w:val="24"/>
                <w:szCs w:val="24"/>
                <w:shd w:val="clear" w:color="auto" w:fill="FFFFFF"/>
              </w:rPr>
              <w:t>An</w:t>
            </w:r>
            <w:r w:rsidRPr="00CC7A3B">
              <w:rPr>
                <w:rStyle w:val="apple-converted-space"/>
                <w:rFonts w:ascii="Times New Roman" w:hAnsi="Times New Roman" w:cs="Times New Roman"/>
                <w:color w:val="252525"/>
                <w:sz w:val="24"/>
                <w:szCs w:val="24"/>
                <w:shd w:val="clear" w:color="auto" w:fill="FFFFFF"/>
              </w:rPr>
              <w:t> </w:t>
            </w:r>
            <w:r w:rsidRPr="00CC7A3B">
              <w:rPr>
                <w:rFonts w:ascii="Times New Roman" w:hAnsi="Times New Roman" w:cs="Times New Roman"/>
                <w:bCs/>
                <w:color w:val="252525"/>
                <w:sz w:val="24"/>
                <w:szCs w:val="24"/>
                <w:shd w:val="clear" w:color="auto" w:fill="FFFFFF"/>
              </w:rPr>
              <w:t xml:space="preserve">intelligent personal assistant </w:t>
            </w:r>
            <w:r w:rsidRPr="00CC7A3B">
              <w:rPr>
                <w:rFonts w:ascii="Times New Roman" w:hAnsi="Times New Roman" w:cs="Times New Roman"/>
                <w:color w:val="252525"/>
                <w:sz w:val="24"/>
                <w:szCs w:val="24"/>
                <w:shd w:val="clear" w:color="auto" w:fill="FFFFFF"/>
              </w:rPr>
              <w:t>is a</w:t>
            </w:r>
            <w:r w:rsidRPr="00CC7A3B">
              <w:rPr>
                <w:rStyle w:val="apple-converted-space"/>
                <w:rFonts w:ascii="Times New Roman" w:hAnsi="Times New Roman" w:cs="Times New Roman"/>
                <w:color w:val="252525"/>
                <w:sz w:val="24"/>
                <w:szCs w:val="24"/>
                <w:shd w:val="clear" w:color="auto" w:fill="FFFFFF"/>
              </w:rPr>
              <w:t> </w:t>
            </w:r>
            <w:r w:rsidRPr="00CC7A3B">
              <w:rPr>
                <w:rFonts w:ascii="Times New Roman" w:hAnsi="Times New Roman" w:cs="Times New Roman"/>
                <w:sz w:val="24"/>
                <w:szCs w:val="24"/>
                <w:shd w:val="clear" w:color="auto" w:fill="FFFFFF"/>
              </w:rPr>
              <w:t>software agent</w:t>
            </w:r>
            <w:r w:rsidRPr="00CC7A3B">
              <w:rPr>
                <w:rStyle w:val="apple-converted-space"/>
                <w:rFonts w:ascii="Times New Roman" w:hAnsi="Times New Roman" w:cs="Times New Roman"/>
                <w:color w:val="252525"/>
                <w:sz w:val="24"/>
                <w:szCs w:val="24"/>
                <w:shd w:val="clear" w:color="auto" w:fill="FFFFFF"/>
              </w:rPr>
              <w:t> </w:t>
            </w:r>
            <w:r w:rsidRPr="00CC7A3B">
              <w:rPr>
                <w:rFonts w:ascii="Times New Roman" w:hAnsi="Times New Roman" w:cs="Times New Roman"/>
                <w:color w:val="252525"/>
                <w:sz w:val="24"/>
                <w:szCs w:val="24"/>
                <w:shd w:val="clear" w:color="auto" w:fill="FFFFFF"/>
              </w:rPr>
              <w:t>that can perform tasks or services for an individual. These tasks or services are based on user input, location awareness, and the ability to access information from a variety of online sources (such as weather or traffic conditions, news, stock prices, user schedules, retail prices and so on.)</w:t>
            </w:r>
          </w:p>
        </w:tc>
      </w:tr>
      <w:tr w:rsidR="00EE0783" w:rsidRPr="00CC7A3B" w:rsidTr="00555C88">
        <w:tc>
          <w:tcPr>
            <w:tcW w:w="1098"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rPr>
              <w:t>2.</w:t>
            </w:r>
          </w:p>
        </w:tc>
        <w:tc>
          <w:tcPr>
            <w:tcW w:w="2701"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bCs/>
                <w:color w:val="222222"/>
                <w:sz w:val="24"/>
                <w:szCs w:val="24"/>
                <w:shd w:val="clear" w:color="auto" w:fill="FFFFFF"/>
              </w:rPr>
            </w:pPr>
            <w:r w:rsidRPr="00CC7A3B">
              <w:rPr>
                <w:rFonts w:ascii="Times New Roman" w:hAnsi="Times New Roman" w:cs="Times New Roman"/>
                <w:sz w:val="24"/>
                <w:szCs w:val="24"/>
              </w:rPr>
              <w:t>Natural language processing</w:t>
            </w:r>
          </w:p>
        </w:tc>
        <w:tc>
          <w:tcPr>
            <w:tcW w:w="5557" w:type="dxa"/>
            <w:tcBorders>
              <w:top w:val="single" w:sz="4" w:space="0" w:color="000000"/>
              <w:left w:val="single" w:sz="4" w:space="0" w:color="000000"/>
              <w:bottom w:val="single" w:sz="4" w:space="0" w:color="000000"/>
              <w:right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sz w:val="24"/>
                <w:szCs w:val="24"/>
              </w:rPr>
            </w:pPr>
            <w:r w:rsidRPr="00CC7A3B">
              <w:rPr>
                <w:rFonts w:ascii="Times New Roman" w:hAnsi="Times New Roman" w:cs="Times New Roman"/>
                <w:bCs/>
                <w:color w:val="222222"/>
                <w:sz w:val="24"/>
                <w:szCs w:val="24"/>
                <w:shd w:val="clear" w:color="auto" w:fill="FFFFFF"/>
              </w:rPr>
              <w:t>Natural language processing</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is a field of computer science, artificial intelligence, and computational linguistics concerned with the interactions between computers and human (</w:t>
            </w:r>
            <w:r w:rsidRPr="00CC7A3B">
              <w:rPr>
                <w:rFonts w:ascii="Times New Roman" w:hAnsi="Times New Roman" w:cs="Times New Roman"/>
                <w:bCs/>
                <w:color w:val="222222"/>
                <w:sz w:val="24"/>
                <w:szCs w:val="24"/>
                <w:shd w:val="clear" w:color="auto" w:fill="FFFFFF"/>
              </w:rPr>
              <w:t>natural</w:t>
            </w:r>
            <w:r w:rsidRPr="00CC7A3B">
              <w:rPr>
                <w:rFonts w:ascii="Times New Roman" w:hAnsi="Times New Roman" w:cs="Times New Roman"/>
                <w:color w:val="222222"/>
                <w:sz w:val="24"/>
                <w:szCs w:val="24"/>
                <w:shd w:val="clear" w:color="auto" w:fill="FFFFFF"/>
              </w:rPr>
              <w:t>) languages. As such,</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bCs/>
                <w:color w:val="222222"/>
                <w:sz w:val="24"/>
                <w:szCs w:val="24"/>
                <w:shd w:val="clear" w:color="auto" w:fill="FFFFFF"/>
              </w:rPr>
              <w:t>NLP</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is related to the area of human–computer interaction.</w:t>
            </w:r>
          </w:p>
        </w:tc>
      </w:tr>
      <w:tr w:rsidR="00EE0783" w:rsidRPr="00CC7A3B" w:rsidTr="00555C88">
        <w:tc>
          <w:tcPr>
            <w:tcW w:w="1098"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rPr>
              <w:t>3.</w:t>
            </w:r>
          </w:p>
        </w:tc>
        <w:tc>
          <w:tcPr>
            <w:tcW w:w="2701"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bCs/>
                <w:color w:val="222222"/>
                <w:sz w:val="24"/>
                <w:szCs w:val="24"/>
                <w:shd w:val="clear" w:color="auto" w:fill="FFFFFF"/>
              </w:rPr>
            </w:pPr>
            <w:r w:rsidRPr="00CC7A3B">
              <w:rPr>
                <w:rFonts w:ascii="Times New Roman" w:hAnsi="Times New Roman" w:cs="Times New Roman"/>
                <w:sz w:val="24"/>
                <w:szCs w:val="24"/>
              </w:rPr>
              <w:t>Socket</w:t>
            </w:r>
          </w:p>
        </w:tc>
        <w:tc>
          <w:tcPr>
            <w:tcW w:w="5557" w:type="dxa"/>
            <w:tcBorders>
              <w:top w:val="single" w:sz="4" w:space="0" w:color="000000"/>
              <w:left w:val="single" w:sz="4" w:space="0" w:color="000000"/>
              <w:bottom w:val="single" w:sz="4" w:space="0" w:color="000000"/>
              <w:right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sz w:val="24"/>
                <w:szCs w:val="24"/>
              </w:rPr>
            </w:pPr>
            <w:r w:rsidRPr="00CC7A3B">
              <w:rPr>
                <w:rFonts w:ascii="Times New Roman" w:hAnsi="Times New Roman" w:cs="Times New Roman"/>
                <w:bCs/>
                <w:color w:val="222222"/>
                <w:sz w:val="24"/>
                <w:szCs w:val="24"/>
                <w:shd w:val="clear" w:color="auto" w:fill="FFFFFF"/>
              </w:rPr>
              <w:t>Sockets</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provide the communication mechanism between two computers using TCP. A client</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bCs/>
                <w:color w:val="222222"/>
                <w:sz w:val="24"/>
                <w:szCs w:val="24"/>
                <w:shd w:val="clear" w:color="auto" w:fill="FFFFFF"/>
              </w:rPr>
              <w:t>program</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creates a</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bCs/>
                <w:color w:val="222222"/>
                <w:sz w:val="24"/>
                <w:szCs w:val="24"/>
                <w:shd w:val="clear" w:color="auto" w:fill="FFFFFF"/>
              </w:rPr>
              <w:t>socket</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on its end of the communication and attempts to connect that</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bCs/>
                <w:color w:val="222222"/>
                <w:sz w:val="24"/>
                <w:szCs w:val="24"/>
                <w:shd w:val="clear" w:color="auto" w:fill="FFFFFF"/>
              </w:rPr>
              <w:t>socket</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 xml:space="preserve">to a server. When the connection is made, the server creates a </w:t>
            </w:r>
            <w:r w:rsidRPr="00CC7A3B">
              <w:rPr>
                <w:rFonts w:ascii="Times New Roman" w:hAnsi="Times New Roman" w:cs="Times New Roman"/>
                <w:bCs/>
                <w:color w:val="222222"/>
                <w:sz w:val="24"/>
                <w:szCs w:val="24"/>
                <w:shd w:val="clear" w:color="auto" w:fill="FFFFFF"/>
              </w:rPr>
              <w:t>socket</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object on its end of the communication.</w:t>
            </w:r>
          </w:p>
        </w:tc>
      </w:tr>
      <w:tr w:rsidR="00EE0783" w:rsidRPr="00CC7A3B" w:rsidTr="00555C88">
        <w:tc>
          <w:tcPr>
            <w:tcW w:w="1098"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sz w:val="24"/>
                <w:szCs w:val="24"/>
              </w:rPr>
            </w:pPr>
            <w:r w:rsidRPr="00CC7A3B">
              <w:rPr>
                <w:rFonts w:ascii="Times New Roman" w:hAnsi="Times New Roman" w:cs="Times New Roman"/>
                <w:sz w:val="24"/>
                <w:szCs w:val="24"/>
              </w:rPr>
              <w:t>4.</w:t>
            </w:r>
          </w:p>
        </w:tc>
        <w:tc>
          <w:tcPr>
            <w:tcW w:w="2701"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suppressAutoHyphens/>
              <w:spacing w:line="360" w:lineRule="auto"/>
              <w:rPr>
                <w:rStyle w:val="apple-converted-space"/>
                <w:rFonts w:ascii="Times New Roman" w:hAnsi="Times New Roman" w:cs="Times New Roman"/>
                <w:color w:val="222222"/>
                <w:sz w:val="24"/>
                <w:szCs w:val="24"/>
                <w:shd w:val="clear" w:color="auto" w:fill="FFFFFF"/>
              </w:rPr>
            </w:pPr>
            <w:r w:rsidRPr="00CC7A3B">
              <w:rPr>
                <w:rFonts w:ascii="Times New Roman" w:hAnsi="Times New Roman" w:cs="Times New Roman"/>
                <w:sz w:val="24"/>
                <w:szCs w:val="24"/>
              </w:rPr>
              <w:t>Training Set</w:t>
            </w:r>
          </w:p>
        </w:tc>
        <w:tc>
          <w:tcPr>
            <w:tcW w:w="5557" w:type="dxa"/>
            <w:tcBorders>
              <w:top w:val="single" w:sz="4" w:space="0" w:color="000000"/>
              <w:left w:val="single" w:sz="4" w:space="0" w:color="000000"/>
              <w:bottom w:val="single" w:sz="4" w:space="0" w:color="000000"/>
              <w:right w:val="single" w:sz="4" w:space="0" w:color="000000"/>
            </w:tcBorders>
            <w:shd w:val="clear" w:color="auto" w:fill="auto"/>
          </w:tcPr>
          <w:p w:rsidR="00EE0783" w:rsidRPr="00CC7A3B" w:rsidRDefault="00EE0783" w:rsidP="00CC7A3B">
            <w:pPr>
              <w:suppressAutoHyphens/>
              <w:spacing w:line="360" w:lineRule="auto"/>
              <w:rPr>
                <w:rFonts w:ascii="Times New Roman" w:hAnsi="Times New Roman" w:cs="Times New Roman"/>
                <w:sz w:val="24"/>
                <w:szCs w:val="24"/>
              </w:rPr>
            </w:pP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A</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bCs/>
                <w:color w:val="222222"/>
                <w:sz w:val="24"/>
                <w:szCs w:val="24"/>
                <w:shd w:val="clear" w:color="auto" w:fill="FFFFFF"/>
              </w:rPr>
              <w:t>training</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set is a set of</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bCs/>
                <w:color w:val="222222"/>
                <w:sz w:val="24"/>
                <w:szCs w:val="24"/>
                <w:shd w:val="clear" w:color="auto" w:fill="FFFFFF"/>
              </w:rPr>
              <w:t>data</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used to discover potentially predictive relationships. A test set is a set of</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bCs/>
                <w:color w:val="222222"/>
                <w:sz w:val="24"/>
                <w:szCs w:val="24"/>
                <w:shd w:val="clear" w:color="auto" w:fill="FFFFFF"/>
              </w:rPr>
              <w:t>data</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used to assess the strength and utility of a predictive relationship. Test and</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bCs/>
                <w:color w:val="222222"/>
                <w:sz w:val="24"/>
                <w:szCs w:val="24"/>
                <w:shd w:val="clear" w:color="auto" w:fill="FFFFFF"/>
              </w:rPr>
              <w:t>training</w:t>
            </w:r>
            <w:r w:rsidRPr="00CC7A3B">
              <w:rPr>
                <w:rStyle w:val="apple-converted-space"/>
                <w:rFonts w:ascii="Times New Roman" w:hAnsi="Times New Roman" w:cs="Times New Roman"/>
                <w:color w:val="222222"/>
                <w:sz w:val="24"/>
                <w:szCs w:val="24"/>
                <w:shd w:val="clear" w:color="auto" w:fill="FFFFFF"/>
              </w:rPr>
              <w:t> </w:t>
            </w:r>
            <w:r w:rsidRPr="00CC7A3B">
              <w:rPr>
                <w:rFonts w:ascii="Times New Roman" w:hAnsi="Times New Roman" w:cs="Times New Roman"/>
                <w:color w:val="222222"/>
                <w:sz w:val="24"/>
                <w:szCs w:val="24"/>
                <w:shd w:val="clear" w:color="auto" w:fill="FFFFFF"/>
              </w:rPr>
              <w:t xml:space="preserve">sets are used </w:t>
            </w:r>
            <w:r w:rsidRPr="00CC7A3B">
              <w:rPr>
                <w:rFonts w:ascii="Times New Roman" w:hAnsi="Times New Roman" w:cs="Times New Roman"/>
                <w:color w:val="222222"/>
                <w:sz w:val="24"/>
                <w:szCs w:val="24"/>
                <w:shd w:val="clear" w:color="auto" w:fill="FFFFFF"/>
              </w:rPr>
              <w:lastRenderedPageBreak/>
              <w:t>in intelligent systems, machine learning, genetic programming and statistics.</w:t>
            </w:r>
          </w:p>
        </w:tc>
      </w:tr>
    </w:tbl>
    <w:p w:rsidR="00EE0783" w:rsidRPr="00CC7A3B" w:rsidRDefault="00EE0783" w:rsidP="00CC7A3B">
      <w:pPr>
        <w:pStyle w:val="Heading2"/>
        <w:numPr>
          <w:ilvl w:val="0"/>
          <w:numId w:val="0"/>
        </w:numPr>
        <w:spacing w:line="360" w:lineRule="auto"/>
        <w:rPr>
          <w:rFonts w:ascii="Times New Roman" w:hAnsi="Times New Roman" w:cs="Times New Roman"/>
          <w:sz w:val="24"/>
          <w:szCs w:val="24"/>
        </w:rPr>
      </w:pPr>
      <w:r w:rsidRPr="00CC7A3B">
        <w:rPr>
          <w:rFonts w:ascii="Times New Roman" w:hAnsi="Times New Roman" w:cs="Times New Roman"/>
          <w:color w:val="000000"/>
          <w:sz w:val="24"/>
          <w:szCs w:val="24"/>
          <w:u w:val="single"/>
        </w:rPr>
        <w:lastRenderedPageBreak/>
        <w:t xml:space="preserve"> Abbreviations</w:t>
      </w:r>
    </w:p>
    <w:p w:rsidR="00EE0783" w:rsidRPr="00CC7A3B" w:rsidRDefault="00EE0783" w:rsidP="00CC7A3B">
      <w:pPr>
        <w:widowControl w:val="0"/>
        <w:spacing w:line="360" w:lineRule="auto"/>
        <w:rPr>
          <w:rFonts w:ascii="Times New Roman" w:hAnsi="Times New Roman" w:cs="Times New Roman"/>
          <w:sz w:val="24"/>
          <w:szCs w:val="24"/>
        </w:rPr>
      </w:pPr>
    </w:p>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Table 2 gives the full form of most commonly used mnemonics in this SRS document.</w:t>
      </w:r>
    </w:p>
    <w:p w:rsidR="00EE0783" w:rsidRPr="00CC7A3B" w:rsidRDefault="00EE0783" w:rsidP="00CC7A3B">
      <w:pPr>
        <w:widowControl w:val="0"/>
        <w:spacing w:line="360" w:lineRule="auto"/>
        <w:rPr>
          <w:rFonts w:ascii="Times New Roman" w:hAnsi="Times New Roman" w:cs="Times New Roman"/>
          <w:sz w:val="24"/>
          <w:szCs w:val="24"/>
        </w:rPr>
      </w:pPr>
    </w:p>
    <w:p w:rsidR="00EE0783" w:rsidRPr="00CC7A3B" w:rsidRDefault="00EE0783" w:rsidP="00CC7A3B">
      <w:pPr>
        <w:widowControl w:val="0"/>
        <w:spacing w:line="360" w:lineRule="auto"/>
        <w:rPr>
          <w:rFonts w:ascii="Times New Roman" w:hAnsi="Times New Roman" w:cs="Times New Roman"/>
          <w:sz w:val="24"/>
          <w:szCs w:val="24"/>
        </w:rPr>
      </w:pPr>
    </w:p>
    <w:p w:rsidR="00EE0783" w:rsidRPr="00CC7A3B" w:rsidRDefault="00EE0783" w:rsidP="00CC7A3B">
      <w:pPr>
        <w:widowControl w:val="0"/>
        <w:spacing w:line="360" w:lineRule="auto"/>
        <w:rPr>
          <w:rFonts w:ascii="Times New Roman" w:hAnsi="Times New Roman" w:cs="Times New Roman"/>
          <w:b/>
          <w:sz w:val="24"/>
          <w:szCs w:val="24"/>
        </w:rPr>
      </w:pPr>
      <w:r w:rsidRPr="00CC7A3B">
        <w:rPr>
          <w:rFonts w:ascii="Times New Roman" w:hAnsi="Times New Roman" w:cs="Times New Roman"/>
          <w:b/>
          <w:bCs/>
          <w:sz w:val="24"/>
          <w:szCs w:val="24"/>
        </w:rPr>
        <w:t>Table 2: Full form for most commonly used mnemonics</w:t>
      </w:r>
    </w:p>
    <w:tbl>
      <w:tblPr>
        <w:tblW w:w="0" w:type="auto"/>
        <w:tblInd w:w="-5" w:type="dxa"/>
        <w:tblLayout w:type="fixed"/>
        <w:tblLook w:val="0000" w:firstRow="0" w:lastRow="0" w:firstColumn="0" w:lastColumn="0" w:noHBand="0" w:noVBand="0"/>
      </w:tblPr>
      <w:tblGrid>
        <w:gridCol w:w="1277"/>
        <w:gridCol w:w="2520"/>
        <w:gridCol w:w="5789"/>
      </w:tblGrid>
      <w:tr w:rsidR="00EE0783" w:rsidRPr="00CC7A3B" w:rsidTr="00554D5F">
        <w:tc>
          <w:tcPr>
            <w:tcW w:w="1277"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b/>
                <w:sz w:val="24"/>
                <w:szCs w:val="24"/>
              </w:rPr>
            </w:pPr>
            <w:r w:rsidRPr="00CC7A3B">
              <w:rPr>
                <w:rFonts w:ascii="Times New Roman" w:hAnsi="Times New Roman" w:cs="Times New Roman"/>
                <w:b/>
                <w:sz w:val="24"/>
                <w:szCs w:val="24"/>
              </w:rPr>
              <w:t>S no.</w:t>
            </w:r>
          </w:p>
        </w:tc>
        <w:tc>
          <w:tcPr>
            <w:tcW w:w="2520"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b/>
                <w:sz w:val="24"/>
                <w:szCs w:val="24"/>
              </w:rPr>
            </w:pPr>
            <w:r w:rsidRPr="00CC7A3B">
              <w:rPr>
                <w:rFonts w:ascii="Times New Roman" w:hAnsi="Times New Roman" w:cs="Times New Roman"/>
                <w:b/>
                <w:sz w:val="24"/>
                <w:szCs w:val="24"/>
              </w:rPr>
              <w:t>Mnemonics</w:t>
            </w:r>
          </w:p>
        </w:tc>
        <w:tc>
          <w:tcPr>
            <w:tcW w:w="5789" w:type="dxa"/>
            <w:tcBorders>
              <w:top w:val="single" w:sz="4" w:space="0" w:color="000000"/>
              <w:left w:val="single" w:sz="4" w:space="0" w:color="000000"/>
              <w:bottom w:val="single" w:sz="4" w:space="0" w:color="000000"/>
              <w:right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b/>
                <w:sz w:val="24"/>
                <w:szCs w:val="24"/>
              </w:rPr>
              <w:t>Definition</w:t>
            </w:r>
          </w:p>
        </w:tc>
      </w:tr>
      <w:tr w:rsidR="00EE0783" w:rsidRPr="00CC7A3B" w:rsidTr="00554D5F">
        <w:tc>
          <w:tcPr>
            <w:tcW w:w="1277"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1.</w:t>
            </w:r>
          </w:p>
        </w:tc>
        <w:tc>
          <w:tcPr>
            <w:tcW w:w="2520"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NLP</w:t>
            </w:r>
          </w:p>
        </w:tc>
        <w:tc>
          <w:tcPr>
            <w:tcW w:w="5789" w:type="dxa"/>
            <w:tcBorders>
              <w:top w:val="single" w:sz="4" w:space="0" w:color="000000"/>
              <w:left w:val="single" w:sz="4" w:space="0" w:color="000000"/>
              <w:bottom w:val="single" w:sz="4" w:space="0" w:color="000000"/>
              <w:right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Natural Language Processing</w:t>
            </w:r>
          </w:p>
        </w:tc>
      </w:tr>
      <w:tr w:rsidR="00EE0783" w:rsidRPr="00CC7A3B" w:rsidTr="00554D5F">
        <w:tc>
          <w:tcPr>
            <w:tcW w:w="1277"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2.</w:t>
            </w:r>
          </w:p>
        </w:tc>
        <w:tc>
          <w:tcPr>
            <w:tcW w:w="2520"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API</w:t>
            </w:r>
          </w:p>
        </w:tc>
        <w:tc>
          <w:tcPr>
            <w:tcW w:w="5789" w:type="dxa"/>
            <w:tcBorders>
              <w:top w:val="single" w:sz="4" w:space="0" w:color="000000"/>
              <w:left w:val="single" w:sz="4" w:space="0" w:color="000000"/>
              <w:bottom w:val="single" w:sz="4" w:space="0" w:color="000000"/>
              <w:right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Application Processing Interface</w:t>
            </w:r>
          </w:p>
        </w:tc>
      </w:tr>
      <w:tr w:rsidR="00EE0783" w:rsidRPr="00CC7A3B" w:rsidTr="00554D5F">
        <w:tc>
          <w:tcPr>
            <w:tcW w:w="1277"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3.</w:t>
            </w:r>
          </w:p>
        </w:tc>
        <w:tc>
          <w:tcPr>
            <w:tcW w:w="2520"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SDK</w:t>
            </w:r>
          </w:p>
        </w:tc>
        <w:tc>
          <w:tcPr>
            <w:tcW w:w="5789" w:type="dxa"/>
            <w:tcBorders>
              <w:top w:val="single" w:sz="4" w:space="0" w:color="000000"/>
              <w:left w:val="single" w:sz="4" w:space="0" w:color="000000"/>
              <w:bottom w:val="single" w:sz="4" w:space="0" w:color="000000"/>
              <w:right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Software Development Kit</w:t>
            </w:r>
          </w:p>
        </w:tc>
      </w:tr>
      <w:tr w:rsidR="00EE0783" w:rsidRPr="00CC7A3B" w:rsidTr="00554D5F">
        <w:tc>
          <w:tcPr>
            <w:tcW w:w="1277"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4.</w:t>
            </w:r>
          </w:p>
        </w:tc>
        <w:tc>
          <w:tcPr>
            <w:tcW w:w="2520"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JVM</w:t>
            </w:r>
          </w:p>
        </w:tc>
        <w:tc>
          <w:tcPr>
            <w:tcW w:w="5789" w:type="dxa"/>
            <w:tcBorders>
              <w:top w:val="single" w:sz="4" w:space="0" w:color="000000"/>
              <w:left w:val="single" w:sz="4" w:space="0" w:color="000000"/>
              <w:bottom w:val="single" w:sz="4" w:space="0" w:color="000000"/>
              <w:right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Java Virtual Machine</w:t>
            </w:r>
          </w:p>
        </w:tc>
      </w:tr>
      <w:tr w:rsidR="00EE0783" w:rsidRPr="00CC7A3B" w:rsidTr="00554D5F">
        <w:tc>
          <w:tcPr>
            <w:tcW w:w="1277"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5.</w:t>
            </w:r>
          </w:p>
        </w:tc>
        <w:tc>
          <w:tcPr>
            <w:tcW w:w="2520" w:type="dxa"/>
            <w:tcBorders>
              <w:top w:val="single" w:sz="4" w:space="0" w:color="000000"/>
              <w:left w:val="single" w:sz="4" w:space="0" w:color="000000"/>
              <w:bottom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NLTK</w:t>
            </w:r>
          </w:p>
        </w:tc>
        <w:tc>
          <w:tcPr>
            <w:tcW w:w="5789" w:type="dxa"/>
            <w:tcBorders>
              <w:top w:val="single" w:sz="4" w:space="0" w:color="000000"/>
              <w:left w:val="single" w:sz="4" w:space="0" w:color="000000"/>
              <w:bottom w:val="single" w:sz="4" w:space="0" w:color="000000"/>
              <w:right w:val="single" w:sz="4" w:space="0" w:color="000000"/>
            </w:tcBorders>
            <w:shd w:val="clear" w:color="auto" w:fill="auto"/>
          </w:tcPr>
          <w:p w:rsidR="00EE0783" w:rsidRPr="00CC7A3B" w:rsidRDefault="00EE0783" w:rsidP="00CC7A3B">
            <w:pPr>
              <w:widowControl w:val="0"/>
              <w:spacing w:line="360" w:lineRule="auto"/>
              <w:rPr>
                <w:rFonts w:ascii="Times New Roman" w:hAnsi="Times New Roman" w:cs="Times New Roman"/>
                <w:sz w:val="24"/>
                <w:szCs w:val="24"/>
              </w:rPr>
            </w:pPr>
            <w:r w:rsidRPr="00CC7A3B">
              <w:rPr>
                <w:rFonts w:ascii="Times New Roman" w:hAnsi="Times New Roman" w:cs="Times New Roman"/>
                <w:sz w:val="24"/>
                <w:szCs w:val="24"/>
              </w:rPr>
              <w:t>Natural Language Tool Kit</w:t>
            </w:r>
          </w:p>
        </w:tc>
      </w:tr>
    </w:tbl>
    <w:p w:rsidR="00EE0783" w:rsidRPr="00CC7A3B" w:rsidRDefault="00EE0783" w:rsidP="00CC7A3B">
      <w:pPr>
        <w:widowControl w:val="0"/>
        <w:spacing w:line="360" w:lineRule="auto"/>
        <w:rPr>
          <w:rFonts w:ascii="Times New Roman" w:hAnsi="Times New Roman" w:cs="Times New Roman"/>
          <w:szCs w:val="24"/>
        </w:rPr>
      </w:pPr>
    </w:p>
    <w:p w:rsidR="00EE0783" w:rsidRPr="00CC7A3B" w:rsidRDefault="00EE0783" w:rsidP="00CC7A3B">
      <w:pPr>
        <w:pStyle w:val="BodyText"/>
        <w:spacing w:line="360" w:lineRule="auto"/>
        <w:rPr>
          <w:rFonts w:ascii="Times New Roman" w:hAnsi="Times New Roman" w:cs="Times New Roman"/>
          <w:lang w:eastAsia="zh-CN"/>
        </w:rPr>
      </w:pPr>
    </w:p>
    <w:p w:rsidR="00DA18E4" w:rsidRPr="00CC7A3B" w:rsidRDefault="00DA18E4" w:rsidP="00CC7A3B">
      <w:pPr>
        <w:spacing w:after="160" w:line="360" w:lineRule="auto"/>
        <w:rPr>
          <w:rFonts w:ascii="Times New Roman" w:eastAsia="Times New Roman" w:hAnsi="Times New Roman" w:cs="Times New Roman"/>
          <w:b/>
          <w:bCs/>
          <w:sz w:val="24"/>
          <w:szCs w:val="24"/>
        </w:rPr>
      </w:pPr>
      <w:r w:rsidRPr="00CC7A3B">
        <w:rPr>
          <w:rFonts w:ascii="Times New Roman" w:eastAsia="Times New Roman" w:hAnsi="Times New Roman" w:cs="Times New Roman"/>
          <w:b/>
          <w:bCs/>
          <w:sz w:val="28"/>
          <w:szCs w:val="28"/>
        </w:rPr>
        <w:t>WBS</w:t>
      </w:r>
      <w:r w:rsidRPr="00CC7A3B">
        <w:rPr>
          <w:rFonts w:ascii="Times New Roman" w:eastAsia="Times New Roman" w:hAnsi="Times New Roman" w:cs="Times New Roman"/>
          <w:b/>
          <w:bCs/>
          <w:sz w:val="24"/>
          <w:szCs w:val="24"/>
        </w:rPr>
        <w:t>:</w:t>
      </w:r>
    </w:p>
    <w:p w:rsidR="00555C88" w:rsidRPr="00CC7A3B" w:rsidRDefault="00DA18E4" w:rsidP="00CC7A3B">
      <w:pPr>
        <w:spacing w:after="160" w:line="360" w:lineRule="auto"/>
        <w:rPr>
          <w:rFonts w:ascii="Times New Roman" w:eastAsia="Times New Roman" w:hAnsi="Times New Roman" w:cs="Times New Roman"/>
          <w:b/>
          <w:bCs/>
          <w:sz w:val="24"/>
          <w:szCs w:val="24"/>
        </w:rPr>
      </w:pPr>
      <w:r w:rsidRPr="00CC7A3B">
        <w:rPr>
          <w:rFonts w:ascii="Times New Roman" w:eastAsia="Times New Roman" w:hAnsi="Times New Roman" w:cs="Times New Roman"/>
          <w:b/>
          <w:bCs/>
          <w:noProof/>
          <w:sz w:val="24"/>
          <w:szCs w:val="24"/>
        </w:rPr>
        <w:drawing>
          <wp:inline distT="0" distB="0" distL="0" distR="0">
            <wp:extent cx="586740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BS.PNG"/>
                    <pic:cNvPicPr/>
                  </pic:nvPicPr>
                  <pic:blipFill>
                    <a:blip r:embed="rId24">
                      <a:extLst>
                        <a:ext uri="{28A0092B-C50C-407E-A947-70E740481C1C}">
                          <a14:useLocalDpi xmlns:a14="http://schemas.microsoft.com/office/drawing/2010/main" val="0"/>
                        </a:ext>
                      </a:extLst>
                    </a:blip>
                    <a:stretch>
                      <a:fillRect/>
                    </a:stretch>
                  </pic:blipFill>
                  <pic:spPr>
                    <a:xfrm>
                      <a:off x="0" y="0"/>
                      <a:ext cx="5867400" cy="3762375"/>
                    </a:xfrm>
                    <a:prstGeom prst="rect">
                      <a:avLst/>
                    </a:prstGeom>
                  </pic:spPr>
                </pic:pic>
              </a:graphicData>
            </a:graphic>
          </wp:inline>
        </w:drawing>
      </w:r>
    </w:p>
    <w:p w:rsidR="00555C88" w:rsidRPr="00CC7A3B" w:rsidRDefault="00555C88" w:rsidP="00CC7A3B">
      <w:pPr>
        <w:spacing w:after="160" w:line="360" w:lineRule="auto"/>
        <w:rPr>
          <w:rFonts w:ascii="Times New Roman" w:eastAsia="Times New Roman" w:hAnsi="Times New Roman" w:cs="Times New Roman"/>
          <w:b/>
          <w:bCs/>
          <w:sz w:val="24"/>
          <w:szCs w:val="24"/>
        </w:rPr>
      </w:pPr>
    </w:p>
    <w:p w:rsidR="0070348B" w:rsidRPr="00CC7A3B" w:rsidRDefault="0070348B" w:rsidP="00CC7A3B">
      <w:pPr>
        <w:spacing w:after="160" w:line="360" w:lineRule="auto"/>
        <w:rPr>
          <w:rFonts w:ascii="Times New Roman" w:eastAsia="Times New Roman" w:hAnsi="Times New Roman" w:cs="Times New Roman"/>
          <w:b/>
          <w:bCs/>
          <w:sz w:val="24"/>
          <w:szCs w:val="24"/>
        </w:rPr>
      </w:pPr>
      <w:r w:rsidRPr="00CC7A3B">
        <w:rPr>
          <w:rFonts w:ascii="Times New Roman" w:eastAsia="Times New Roman" w:hAnsi="Times New Roman" w:cs="Times New Roman"/>
          <w:b/>
          <w:bCs/>
          <w:sz w:val="24"/>
          <w:szCs w:val="24"/>
        </w:rPr>
        <w:t xml:space="preserve">Section 4: </w:t>
      </w:r>
      <w:r w:rsidR="00555C88" w:rsidRPr="00CC7A3B">
        <w:rPr>
          <w:rFonts w:ascii="Times New Roman" w:eastAsia="Times New Roman" w:hAnsi="Times New Roman" w:cs="Times New Roman"/>
          <w:b/>
          <w:bCs/>
          <w:sz w:val="28"/>
          <w:szCs w:val="28"/>
        </w:rPr>
        <w:t>Design Specifications</w:t>
      </w:r>
    </w:p>
    <w:p w:rsidR="0074162F" w:rsidRPr="00CC7A3B" w:rsidRDefault="0074162F" w:rsidP="00CC7A3B">
      <w:pPr>
        <w:spacing w:before="100" w:beforeAutospacing="1" w:after="206" w:line="360" w:lineRule="auto"/>
        <w:jc w:val="both"/>
        <w:rPr>
          <w:rFonts w:ascii="Times New Roman" w:hAnsi="Times New Roman" w:cs="Times New Roman"/>
        </w:rPr>
      </w:pPr>
      <w:r w:rsidRPr="00CC7A3B">
        <w:rPr>
          <w:rFonts w:ascii="Times New Roman" w:hAnsi="Times New Roman" w:cs="Times New Roman"/>
          <w:noProof/>
        </w:rPr>
        <w:drawing>
          <wp:inline distT="0" distB="0" distL="0" distR="0" wp14:anchorId="53AF618F" wp14:editId="0A3E7C7A">
            <wp:extent cx="5715000" cy="405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nn_lstm.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4057650"/>
                    </a:xfrm>
                    <a:prstGeom prst="rect">
                      <a:avLst/>
                    </a:prstGeom>
                  </pic:spPr>
                </pic:pic>
              </a:graphicData>
            </a:graphic>
          </wp:inline>
        </w:drawing>
      </w:r>
    </w:p>
    <w:p w:rsidR="0070348B" w:rsidRPr="00CC7A3B" w:rsidRDefault="0074162F" w:rsidP="00CC7A3B">
      <w:pPr>
        <w:spacing w:before="100" w:beforeAutospacing="1" w:after="206" w:line="360" w:lineRule="auto"/>
        <w:jc w:val="both"/>
        <w:rPr>
          <w:rFonts w:ascii="Times New Roman" w:hAnsi="Times New Roman" w:cs="Times New Roman"/>
        </w:rPr>
      </w:pPr>
      <w:r w:rsidRPr="00CC7A3B">
        <w:rPr>
          <w:rFonts w:ascii="Times New Roman" w:hAnsi="Times New Roman" w:cs="Times New Roman"/>
        </w:rPr>
        <w:t>Flowch</w:t>
      </w:r>
      <w:r w:rsidR="0070348B" w:rsidRPr="00CC7A3B">
        <w:rPr>
          <w:rFonts w:ascii="Times New Roman" w:hAnsi="Times New Roman" w:cs="Times New Roman"/>
        </w:rPr>
        <w:t>art of the proposed system</w:t>
      </w:r>
    </w:p>
    <w:p w:rsidR="0070348B" w:rsidRPr="00CC7A3B" w:rsidRDefault="0070348B" w:rsidP="00CC7A3B">
      <w:pPr>
        <w:spacing w:after="160" w:line="360" w:lineRule="auto"/>
        <w:rPr>
          <w:rFonts w:ascii="Times New Roman" w:eastAsia="Arial" w:hAnsi="Times New Roman" w:cs="Times New Roman"/>
          <w:sz w:val="34"/>
        </w:rPr>
      </w:pPr>
      <w:r w:rsidRPr="00CC7A3B">
        <w:rPr>
          <w:rFonts w:ascii="Times New Roman" w:eastAsia="Arial" w:hAnsi="Times New Roman" w:cs="Times New Roman"/>
          <w:sz w:val="34"/>
        </w:rPr>
        <w:br w:type="page"/>
      </w:r>
    </w:p>
    <w:p w:rsidR="007A1021" w:rsidRPr="00CC7A3B" w:rsidRDefault="007A1021" w:rsidP="00CC7A3B">
      <w:pPr>
        <w:spacing w:line="360" w:lineRule="auto"/>
        <w:rPr>
          <w:rFonts w:ascii="Times New Roman" w:eastAsia="Arial" w:hAnsi="Times New Roman" w:cs="Times New Roman"/>
          <w:b/>
          <w:sz w:val="28"/>
          <w:szCs w:val="28"/>
        </w:rPr>
      </w:pPr>
      <w:r w:rsidRPr="00CC7A3B">
        <w:rPr>
          <w:rFonts w:ascii="Times New Roman" w:eastAsia="Arial" w:hAnsi="Times New Roman" w:cs="Times New Roman"/>
          <w:b/>
          <w:sz w:val="28"/>
          <w:szCs w:val="28"/>
        </w:rPr>
        <w:lastRenderedPageBreak/>
        <w:t>References</w:t>
      </w:r>
    </w:p>
    <w:p w:rsidR="007A1021" w:rsidRPr="00CC7A3B" w:rsidRDefault="007A1021" w:rsidP="00CC7A3B">
      <w:pPr>
        <w:spacing w:line="360" w:lineRule="auto"/>
        <w:rPr>
          <w:rFonts w:ascii="Times New Roman" w:eastAsia="Times New Roman" w:hAnsi="Times New Roman" w:cs="Times New Roman"/>
        </w:rPr>
      </w:pPr>
    </w:p>
    <w:p w:rsidR="007A1021" w:rsidRPr="00CC7A3B" w:rsidRDefault="007A1021" w:rsidP="00CC7A3B">
      <w:pPr>
        <w:numPr>
          <w:ilvl w:val="0"/>
          <w:numId w:val="2"/>
        </w:numPr>
        <w:tabs>
          <w:tab w:val="left" w:pos="520"/>
        </w:tabs>
        <w:spacing w:line="360" w:lineRule="auto"/>
        <w:ind w:left="520" w:hanging="408"/>
        <w:jc w:val="both"/>
        <w:rPr>
          <w:rFonts w:ascii="Times New Roman" w:eastAsia="Arial" w:hAnsi="Times New Roman" w:cs="Times New Roman"/>
          <w:sz w:val="24"/>
        </w:rPr>
      </w:pPr>
      <w:r w:rsidRPr="00CC7A3B">
        <w:rPr>
          <w:rFonts w:ascii="Times New Roman" w:eastAsia="Arial" w:hAnsi="Times New Roman" w:cs="Times New Roman"/>
          <w:sz w:val="24"/>
        </w:rPr>
        <w:t>C</w:t>
      </w:r>
      <w:r w:rsidRPr="00CC7A3B">
        <w:rPr>
          <w:rFonts w:ascii="Times New Roman" w:eastAsia="Arial" w:hAnsi="Times New Roman" w:cs="Times New Roman"/>
          <w:sz w:val="19"/>
        </w:rPr>
        <w:t>OLLOBERT</w:t>
      </w:r>
      <w:r w:rsidRPr="00CC7A3B">
        <w:rPr>
          <w:rFonts w:ascii="Times New Roman" w:eastAsia="Arial" w:hAnsi="Times New Roman" w:cs="Times New Roman"/>
          <w:sz w:val="24"/>
        </w:rPr>
        <w:t>, R., W</w:t>
      </w:r>
      <w:r w:rsidRPr="00CC7A3B">
        <w:rPr>
          <w:rFonts w:ascii="Times New Roman" w:eastAsia="Arial" w:hAnsi="Times New Roman" w:cs="Times New Roman"/>
          <w:sz w:val="19"/>
        </w:rPr>
        <w:t>ESTON</w:t>
      </w:r>
      <w:r w:rsidRPr="00CC7A3B">
        <w:rPr>
          <w:rFonts w:ascii="Times New Roman" w:eastAsia="Arial" w:hAnsi="Times New Roman" w:cs="Times New Roman"/>
          <w:sz w:val="24"/>
        </w:rPr>
        <w:t>, J., B</w:t>
      </w:r>
      <w:r w:rsidRPr="00CC7A3B">
        <w:rPr>
          <w:rFonts w:ascii="Times New Roman" w:eastAsia="Arial" w:hAnsi="Times New Roman" w:cs="Times New Roman"/>
          <w:sz w:val="19"/>
        </w:rPr>
        <w:t>OTTOU</w:t>
      </w:r>
      <w:r w:rsidRPr="00CC7A3B">
        <w:rPr>
          <w:rFonts w:ascii="Times New Roman" w:eastAsia="Arial" w:hAnsi="Times New Roman" w:cs="Times New Roman"/>
          <w:sz w:val="24"/>
        </w:rPr>
        <w:t>, L., K</w:t>
      </w:r>
      <w:r w:rsidRPr="00CC7A3B">
        <w:rPr>
          <w:rFonts w:ascii="Times New Roman" w:eastAsia="Arial" w:hAnsi="Times New Roman" w:cs="Times New Roman"/>
          <w:sz w:val="19"/>
        </w:rPr>
        <w:t>ARLEN</w:t>
      </w:r>
      <w:r w:rsidRPr="00CC7A3B">
        <w:rPr>
          <w:rFonts w:ascii="Times New Roman" w:eastAsia="Arial" w:hAnsi="Times New Roman" w:cs="Times New Roman"/>
          <w:sz w:val="24"/>
        </w:rPr>
        <w:t>, M., K</w:t>
      </w:r>
      <w:r w:rsidRPr="00CC7A3B">
        <w:rPr>
          <w:rFonts w:ascii="Times New Roman" w:eastAsia="Arial" w:hAnsi="Times New Roman" w:cs="Times New Roman"/>
          <w:sz w:val="19"/>
        </w:rPr>
        <w:t>AVUKCUOGLU</w:t>
      </w:r>
      <w:r w:rsidRPr="00CC7A3B">
        <w:rPr>
          <w:rFonts w:ascii="Times New Roman" w:eastAsia="Arial" w:hAnsi="Times New Roman" w:cs="Times New Roman"/>
          <w:sz w:val="24"/>
        </w:rPr>
        <w:t>, K.,</w:t>
      </w:r>
    </w:p>
    <w:p w:rsidR="007A1021" w:rsidRPr="00CC7A3B" w:rsidRDefault="007A1021" w:rsidP="00CC7A3B">
      <w:pPr>
        <w:spacing w:line="360" w:lineRule="auto"/>
        <w:rPr>
          <w:rFonts w:ascii="Times New Roman" w:eastAsia="Arial" w:hAnsi="Times New Roman" w:cs="Times New Roman"/>
          <w:sz w:val="24"/>
        </w:rPr>
      </w:pPr>
    </w:p>
    <w:p w:rsidR="007A1021" w:rsidRPr="00CC7A3B" w:rsidRDefault="007A1021" w:rsidP="00CC7A3B">
      <w:pPr>
        <w:spacing w:line="360" w:lineRule="auto"/>
        <w:ind w:left="500" w:firstLine="6"/>
        <w:jc w:val="both"/>
        <w:rPr>
          <w:rFonts w:ascii="Times New Roman" w:eastAsia="Arial" w:hAnsi="Times New Roman" w:cs="Times New Roman"/>
          <w:sz w:val="23"/>
        </w:rPr>
      </w:pPr>
      <w:r w:rsidRPr="00CC7A3B">
        <w:rPr>
          <w:rFonts w:ascii="Times New Roman" w:eastAsia="Arial" w:hAnsi="Times New Roman" w:cs="Times New Roman"/>
          <w:sz w:val="19"/>
        </w:rPr>
        <w:t xml:space="preserve">AND </w:t>
      </w:r>
      <w:r w:rsidRPr="00CC7A3B">
        <w:rPr>
          <w:rFonts w:ascii="Times New Roman" w:eastAsia="Arial" w:hAnsi="Times New Roman" w:cs="Times New Roman"/>
          <w:sz w:val="23"/>
        </w:rPr>
        <w:t>K</w:t>
      </w:r>
      <w:r w:rsidRPr="00CC7A3B">
        <w:rPr>
          <w:rFonts w:ascii="Times New Roman" w:eastAsia="Arial" w:hAnsi="Times New Roman" w:cs="Times New Roman"/>
          <w:sz w:val="19"/>
        </w:rPr>
        <w:t>UKSA</w:t>
      </w:r>
      <w:r w:rsidRPr="00CC7A3B">
        <w:rPr>
          <w:rFonts w:ascii="Times New Roman" w:eastAsia="Arial" w:hAnsi="Times New Roman" w:cs="Times New Roman"/>
          <w:sz w:val="23"/>
        </w:rPr>
        <w:t>, P. Natural language processing (almost) from scratch.</w:t>
      </w:r>
      <w:r w:rsidRPr="00CC7A3B">
        <w:rPr>
          <w:rFonts w:ascii="Times New Roman" w:eastAsia="Arial" w:hAnsi="Times New Roman" w:cs="Times New Roman"/>
          <w:sz w:val="19"/>
        </w:rPr>
        <w:t xml:space="preserve"> </w:t>
      </w:r>
      <w:r w:rsidRPr="00CC7A3B">
        <w:rPr>
          <w:rFonts w:ascii="Times New Roman" w:eastAsia="Arial" w:hAnsi="Times New Roman" w:cs="Times New Roman"/>
          <w:sz w:val="23"/>
        </w:rPr>
        <w:t>The Journal of</w:t>
      </w:r>
      <w:r w:rsidRPr="00CC7A3B">
        <w:rPr>
          <w:rFonts w:ascii="Times New Roman" w:eastAsia="Arial" w:hAnsi="Times New Roman" w:cs="Times New Roman"/>
          <w:sz w:val="19"/>
        </w:rPr>
        <w:t xml:space="preserve"> </w:t>
      </w:r>
      <w:r w:rsidRPr="00CC7A3B">
        <w:rPr>
          <w:rFonts w:ascii="Times New Roman" w:eastAsia="Arial" w:hAnsi="Times New Roman" w:cs="Times New Roman"/>
          <w:sz w:val="23"/>
        </w:rPr>
        <w:t>Machine Learning Research 12 (2011), 2493–2537.</w:t>
      </w:r>
    </w:p>
    <w:p w:rsidR="007A1021" w:rsidRPr="00CC7A3B" w:rsidRDefault="007A1021" w:rsidP="00CC7A3B">
      <w:pPr>
        <w:spacing w:line="360" w:lineRule="auto"/>
        <w:rPr>
          <w:rFonts w:ascii="Times New Roman" w:eastAsia="Arial" w:hAnsi="Times New Roman" w:cs="Times New Roman"/>
          <w:sz w:val="24"/>
        </w:rPr>
      </w:pPr>
    </w:p>
    <w:p w:rsidR="007A1021" w:rsidRPr="00CC7A3B" w:rsidRDefault="007A1021" w:rsidP="00CC7A3B">
      <w:pPr>
        <w:spacing w:line="360" w:lineRule="auto"/>
        <w:rPr>
          <w:rFonts w:ascii="Times New Roman" w:eastAsia="Arial" w:hAnsi="Times New Roman" w:cs="Times New Roman"/>
          <w:sz w:val="24"/>
        </w:rPr>
      </w:pPr>
    </w:p>
    <w:p w:rsidR="007A1021" w:rsidRPr="00CC7A3B" w:rsidRDefault="007A1021" w:rsidP="00CC7A3B">
      <w:pPr>
        <w:numPr>
          <w:ilvl w:val="0"/>
          <w:numId w:val="2"/>
        </w:numPr>
        <w:tabs>
          <w:tab w:val="left" w:pos="506"/>
        </w:tabs>
        <w:spacing w:line="360" w:lineRule="auto"/>
        <w:ind w:left="500" w:hanging="388"/>
        <w:jc w:val="both"/>
        <w:rPr>
          <w:rFonts w:ascii="Times New Roman" w:eastAsia="Arial" w:hAnsi="Times New Roman" w:cs="Times New Roman"/>
          <w:sz w:val="23"/>
        </w:rPr>
      </w:pPr>
      <w:r w:rsidRPr="00CC7A3B">
        <w:rPr>
          <w:rFonts w:ascii="Times New Roman" w:eastAsia="Arial" w:hAnsi="Times New Roman" w:cs="Times New Roman"/>
          <w:sz w:val="19"/>
        </w:rPr>
        <w:t>KARPATHY</w:t>
      </w:r>
      <w:r w:rsidRPr="00CC7A3B">
        <w:rPr>
          <w:rFonts w:ascii="Times New Roman" w:eastAsia="Arial" w:hAnsi="Times New Roman" w:cs="Times New Roman"/>
          <w:sz w:val="23"/>
        </w:rPr>
        <w:t>. The Unreasonable Effectiveness of Recurrent Neural Networks.</w:t>
      </w:r>
      <w:r w:rsidRPr="00CC7A3B">
        <w:rPr>
          <w:rFonts w:ascii="Times New Roman" w:eastAsia="Arial" w:hAnsi="Times New Roman" w:cs="Times New Roman"/>
          <w:sz w:val="19"/>
        </w:rPr>
        <w:t xml:space="preserve"> </w:t>
      </w:r>
      <w:hyperlink r:id="rId26" w:history="1">
        <w:proofErr w:type="gramStart"/>
        <w:r w:rsidRPr="00CC7A3B">
          <w:rPr>
            <w:rFonts w:ascii="Times New Roman" w:eastAsia="Arial" w:hAnsi="Times New Roman" w:cs="Times New Roman"/>
            <w:sz w:val="23"/>
          </w:rPr>
          <w:t>http</w:t>
        </w:r>
        <w:proofErr w:type="gramEnd"/>
        <w:r w:rsidRPr="00CC7A3B">
          <w:rPr>
            <w:rFonts w:ascii="Times New Roman" w:eastAsia="Arial" w:hAnsi="Times New Roman" w:cs="Times New Roman"/>
            <w:sz w:val="23"/>
          </w:rPr>
          <w:t>:</w:t>
        </w:r>
      </w:hyperlink>
      <w:r w:rsidRPr="00CC7A3B">
        <w:rPr>
          <w:rFonts w:ascii="Times New Roman" w:eastAsia="Arial" w:hAnsi="Times New Roman" w:cs="Times New Roman"/>
          <w:sz w:val="19"/>
        </w:rPr>
        <w:t xml:space="preserve"> </w:t>
      </w:r>
      <w:hyperlink r:id="rId27" w:history="1">
        <w:r w:rsidRPr="00CC7A3B">
          <w:rPr>
            <w:rFonts w:ascii="Times New Roman" w:eastAsia="Arial" w:hAnsi="Times New Roman" w:cs="Times New Roman"/>
            <w:sz w:val="23"/>
          </w:rPr>
          <w:t>//karpathy.github.io/2015/05/21/</w:t>
        </w:r>
        <w:proofErr w:type="spellStart"/>
        <w:r w:rsidRPr="00CC7A3B">
          <w:rPr>
            <w:rFonts w:ascii="Times New Roman" w:eastAsia="Arial" w:hAnsi="Times New Roman" w:cs="Times New Roman"/>
            <w:sz w:val="23"/>
          </w:rPr>
          <w:t>rnn</w:t>
        </w:r>
        <w:proofErr w:type="spellEnd"/>
        <w:r w:rsidRPr="00CC7A3B">
          <w:rPr>
            <w:rFonts w:ascii="Times New Roman" w:eastAsia="Arial" w:hAnsi="Times New Roman" w:cs="Times New Roman"/>
            <w:sz w:val="23"/>
          </w:rPr>
          <w:t>-effectiveness/</w:t>
        </w:r>
      </w:hyperlink>
      <w:r w:rsidRPr="00CC7A3B">
        <w:rPr>
          <w:rFonts w:ascii="Times New Roman" w:eastAsia="Arial" w:hAnsi="Times New Roman" w:cs="Times New Roman"/>
          <w:sz w:val="23"/>
        </w:rPr>
        <w:t>.</w:t>
      </w:r>
    </w:p>
    <w:p w:rsidR="007A1021" w:rsidRPr="00CC7A3B" w:rsidRDefault="007A1021" w:rsidP="00CC7A3B">
      <w:pPr>
        <w:spacing w:line="360" w:lineRule="auto"/>
        <w:rPr>
          <w:rFonts w:ascii="Times New Roman" w:eastAsia="Arial" w:hAnsi="Times New Roman" w:cs="Times New Roman"/>
          <w:sz w:val="23"/>
        </w:rPr>
      </w:pPr>
    </w:p>
    <w:p w:rsidR="007A1021" w:rsidRPr="00CC7A3B" w:rsidRDefault="007A1021" w:rsidP="00CC7A3B">
      <w:pPr>
        <w:numPr>
          <w:ilvl w:val="0"/>
          <w:numId w:val="2"/>
        </w:numPr>
        <w:tabs>
          <w:tab w:val="left" w:pos="506"/>
        </w:tabs>
        <w:spacing w:line="360" w:lineRule="auto"/>
        <w:ind w:left="500" w:hanging="388"/>
        <w:jc w:val="both"/>
        <w:rPr>
          <w:rFonts w:ascii="Times New Roman" w:eastAsia="Arial" w:hAnsi="Times New Roman" w:cs="Times New Roman"/>
          <w:sz w:val="24"/>
        </w:rPr>
      </w:pPr>
      <w:r w:rsidRPr="00CC7A3B">
        <w:rPr>
          <w:rFonts w:ascii="Times New Roman" w:eastAsia="Arial" w:hAnsi="Times New Roman" w:cs="Times New Roman"/>
          <w:sz w:val="24"/>
        </w:rPr>
        <w:t>K</w:t>
      </w:r>
      <w:r w:rsidRPr="00CC7A3B">
        <w:rPr>
          <w:rFonts w:ascii="Times New Roman" w:eastAsia="Arial" w:hAnsi="Times New Roman" w:cs="Times New Roman"/>
          <w:sz w:val="19"/>
        </w:rPr>
        <w:t>ARPATHY</w:t>
      </w:r>
      <w:r w:rsidRPr="00CC7A3B">
        <w:rPr>
          <w:rFonts w:ascii="Times New Roman" w:eastAsia="Arial" w:hAnsi="Times New Roman" w:cs="Times New Roman"/>
          <w:sz w:val="24"/>
        </w:rPr>
        <w:t xml:space="preserve">, A., </w:t>
      </w:r>
      <w:r w:rsidRPr="00CC7A3B">
        <w:rPr>
          <w:rFonts w:ascii="Times New Roman" w:eastAsia="Arial" w:hAnsi="Times New Roman" w:cs="Times New Roman"/>
          <w:sz w:val="19"/>
        </w:rPr>
        <w:t>AND</w:t>
      </w:r>
      <w:r w:rsidRPr="00CC7A3B">
        <w:rPr>
          <w:rFonts w:ascii="Times New Roman" w:eastAsia="Arial" w:hAnsi="Times New Roman" w:cs="Times New Roman"/>
          <w:sz w:val="24"/>
        </w:rPr>
        <w:t xml:space="preserve"> F</w:t>
      </w:r>
      <w:r w:rsidRPr="00CC7A3B">
        <w:rPr>
          <w:rFonts w:ascii="Times New Roman" w:eastAsia="Arial" w:hAnsi="Times New Roman" w:cs="Times New Roman"/>
          <w:sz w:val="19"/>
        </w:rPr>
        <w:t>EI</w:t>
      </w:r>
      <w:r w:rsidRPr="00CC7A3B">
        <w:rPr>
          <w:rFonts w:ascii="Times New Roman" w:eastAsia="Arial" w:hAnsi="Times New Roman" w:cs="Times New Roman"/>
          <w:sz w:val="24"/>
        </w:rPr>
        <w:t>-F</w:t>
      </w:r>
      <w:r w:rsidRPr="00CC7A3B">
        <w:rPr>
          <w:rFonts w:ascii="Times New Roman" w:eastAsia="Arial" w:hAnsi="Times New Roman" w:cs="Times New Roman"/>
          <w:sz w:val="19"/>
        </w:rPr>
        <w:t>EI</w:t>
      </w:r>
      <w:r w:rsidRPr="00CC7A3B">
        <w:rPr>
          <w:rFonts w:ascii="Times New Roman" w:eastAsia="Arial" w:hAnsi="Times New Roman" w:cs="Times New Roman"/>
          <w:sz w:val="24"/>
        </w:rPr>
        <w:t xml:space="preserve">, L. Deep visual-semantic alignments for generating image descriptions. </w:t>
      </w:r>
      <w:proofErr w:type="spellStart"/>
      <w:proofErr w:type="gramStart"/>
      <w:r w:rsidRPr="00CC7A3B">
        <w:rPr>
          <w:rFonts w:ascii="Times New Roman" w:eastAsia="Arial" w:hAnsi="Times New Roman" w:cs="Times New Roman"/>
          <w:sz w:val="24"/>
        </w:rPr>
        <w:t>arXiv</w:t>
      </w:r>
      <w:proofErr w:type="spellEnd"/>
      <w:proofErr w:type="gramEnd"/>
      <w:r w:rsidRPr="00CC7A3B">
        <w:rPr>
          <w:rFonts w:ascii="Times New Roman" w:eastAsia="Arial" w:hAnsi="Times New Roman" w:cs="Times New Roman"/>
          <w:sz w:val="24"/>
        </w:rPr>
        <w:t xml:space="preserve"> preprint arXiv:1412.2306 (2014).</w:t>
      </w:r>
    </w:p>
    <w:p w:rsidR="007A1021" w:rsidRPr="00CC7A3B" w:rsidRDefault="007A1021" w:rsidP="00CC7A3B">
      <w:pPr>
        <w:spacing w:line="360" w:lineRule="auto"/>
        <w:rPr>
          <w:rFonts w:ascii="Times New Roman" w:eastAsia="Arial" w:hAnsi="Times New Roman" w:cs="Times New Roman"/>
          <w:sz w:val="19"/>
        </w:rPr>
      </w:pPr>
    </w:p>
    <w:p w:rsidR="007A1021" w:rsidRPr="00CC7A3B" w:rsidRDefault="007A1021" w:rsidP="00CC7A3B">
      <w:pPr>
        <w:numPr>
          <w:ilvl w:val="0"/>
          <w:numId w:val="2"/>
        </w:numPr>
        <w:tabs>
          <w:tab w:val="left" w:pos="506"/>
        </w:tabs>
        <w:spacing w:line="360" w:lineRule="auto"/>
        <w:ind w:left="500" w:hanging="388"/>
        <w:jc w:val="both"/>
        <w:rPr>
          <w:rFonts w:ascii="Times New Roman" w:eastAsia="Arial" w:hAnsi="Times New Roman" w:cs="Times New Roman"/>
          <w:sz w:val="24"/>
        </w:rPr>
      </w:pPr>
      <w:r w:rsidRPr="00CC7A3B">
        <w:rPr>
          <w:rFonts w:ascii="Times New Roman" w:eastAsia="Arial" w:hAnsi="Times New Roman" w:cs="Times New Roman"/>
          <w:sz w:val="24"/>
        </w:rPr>
        <w:t>K</w:t>
      </w:r>
      <w:r w:rsidRPr="00CC7A3B">
        <w:rPr>
          <w:rFonts w:ascii="Times New Roman" w:eastAsia="Arial" w:hAnsi="Times New Roman" w:cs="Times New Roman"/>
          <w:sz w:val="19"/>
        </w:rPr>
        <w:t>IROS</w:t>
      </w:r>
      <w:r w:rsidRPr="00CC7A3B">
        <w:rPr>
          <w:rFonts w:ascii="Times New Roman" w:eastAsia="Arial" w:hAnsi="Times New Roman" w:cs="Times New Roman"/>
          <w:sz w:val="24"/>
        </w:rPr>
        <w:t>, R., S</w:t>
      </w:r>
      <w:r w:rsidRPr="00CC7A3B">
        <w:rPr>
          <w:rFonts w:ascii="Times New Roman" w:eastAsia="Arial" w:hAnsi="Times New Roman" w:cs="Times New Roman"/>
          <w:sz w:val="19"/>
        </w:rPr>
        <w:t>ALAKHUTDINOV</w:t>
      </w:r>
      <w:r w:rsidRPr="00CC7A3B">
        <w:rPr>
          <w:rFonts w:ascii="Times New Roman" w:eastAsia="Arial" w:hAnsi="Times New Roman" w:cs="Times New Roman"/>
          <w:sz w:val="24"/>
        </w:rPr>
        <w:t xml:space="preserve">, R., </w:t>
      </w:r>
      <w:r w:rsidRPr="00CC7A3B">
        <w:rPr>
          <w:rFonts w:ascii="Times New Roman" w:eastAsia="Arial" w:hAnsi="Times New Roman" w:cs="Times New Roman"/>
          <w:sz w:val="19"/>
        </w:rPr>
        <w:t>AND</w:t>
      </w:r>
      <w:r w:rsidRPr="00CC7A3B">
        <w:rPr>
          <w:rFonts w:ascii="Times New Roman" w:eastAsia="Arial" w:hAnsi="Times New Roman" w:cs="Times New Roman"/>
          <w:sz w:val="24"/>
        </w:rPr>
        <w:t xml:space="preserve"> Z</w:t>
      </w:r>
      <w:r w:rsidRPr="00CC7A3B">
        <w:rPr>
          <w:rFonts w:ascii="Times New Roman" w:eastAsia="Arial" w:hAnsi="Times New Roman" w:cs="Times New Roman"/>
          <w:sz w:val="19"/>
        </w:rPr>
        <w:t>EMEL</w:t>
      </w:r>
      <w:r w:rsidRPr="00CC7A3B">
        <w:rPr>
          <w:rFonts w:ascii="Times New Roman" w:eastAsia="Arial" w:hAnsi="Times New Roman" w:cs="Times New Roman"/>
          <w:sz w:val="24"/>
        </w:rPr>
        <w:t xml:space="preserve">, R. Multimodal neural language models. In Proceedings of the 31st International Conference on Machine Learning (ICML-14) (2014), T. </w:t>
      </w:r>
      <w:proofErr w:type="spellStart"/>
      <w:r w:rsidRPr="00CC7A3B">
        <w:rPr>
          <w:rFonts w:ascii="Times New Roman" w:eastAsia="Arial" w:hAnsi="Times New Roman" w:cs="Times New Roman"/>
          <w:sz w:val="24"/>
        </w:rPr>
        <w:t>Jebara</w:t>
      </w:r>
      <w:proofErr w:type="spellEnd"/>
      <w:r w:rsidRPr="00CC7A3B">
        <w:rPr>
          <w:rFonts w:ascii="Times New Roman" w:eastAsia="Arial" w:hAnsi="Times New Roman" w:cs="Times New Roman"/>
          <w:sz w:val="24"/>
        </w:rPr>
        <w:t xml:space="preserve"> and E. P. Xing, Eds., JMLR Workshop and Conference Proceedings, pp. 595–603.</w:t>
      </w:r>
    </w:p>
    <w:p w:rsidR="007A1021" w:rsidRPr="00CC7A3B" w:rsidRDefault="007A1021" w:rsidP="00CC7A3B">
      <w:pPr>
        <w:spacing w:line="360" w:lineRule="auto"/>
        <w:rPr>
          <w:rFonts w:ascii="Times New Roman" w:eastAsia="Arial" w:hAnsi="Times New Roman" w:cs="Times New Roman"/>
          <w:sz w:val="24"/>
        </w:rPr>
      </w:pPr>
    </w:p>
    <w:p w:rsidR="007A1021" w:rsidRPr="00CC7A3B" w:rsidRDefault="007A1021" w:rsidP="00CC7A3B">
      <w:pPr>
        <w:numPr>
          <w:ilvl w:val="0"/>
          <w:numId w:val="2"/>
        </w:numPr>
        <w:tabs>
          <w:tab w:val="left" w:pos="506"/>
        </w:tabs>
        <w:spacing w:line="360" w:lineRule="auto"/>
        <w:ind w:left="500" w:hanging="388"/>
        <w:jc w:val="both"/>
        <w:rPr>
          <w:rFonts w:ascii="Times New Roman" w:eastAsia="Arial" w:hAnsi="Times New Roman" w:cs="Times New Roman"/>
          <w:sz w:val="24"/>
        </w:rPr>
      </w:pPr>
      <w:r w:rsidRPr="00CC7A3B">
        <w:rPr>
          <w:rFonts w:ascii="Times New Roman" w:eastAsia="Arial" w:hAnsi="Times New Roman" w:cs="Times New Roman"/>
          <w:sz w:val="24"/>
        </w:rPr>
        <w:t>S</w:t>
      </w:r>
      <w:r w:rsidRPr="00CC7A3B">
        <w:rPr>
          <w:rFonts w:ascii="Times New Roman" w:eastAsia="Arial" w:hAnsi="Times New Roman" w:cs="Times New Roman"/>
          <w:sz w:val="19"/>
        </w:rPr>
        <w:t>IMONYAN</w:t>
      </w:r>
      <w:r w:rsidRPr="00CC7A3B">
        <w:rPr>
          <w:rFonts w:ascii="Times New Roman" w:eastAsia="Arial" w:hAnsi="Times New Roman" w:cs="Times New Roman"/>
          <w:sz w:val="24"/>
        </w:rPr>
        <w:t xml:space="preserve">, K., </w:t>
      </w:r>
      <w:r w:rsidRPr="00CC7A3B">
        <w:rPr>
          <w:rFonts w:ascii="Times New Roman" w:eastAsia="Arial" w:hAnsi="Times New Roman" w:cs="Times New Roman"/>
          <w:sz w:val="19"/>
        </w:rPr>
        <w:t>AND</w:t>
      </w:r>
      <w:r w:rsidRPr="00CC7A3B">
        <w:rPr>
          <w:rFonts w:ascii="Times New Roman" w:eastAsia="Arial" w:hAnsi="Times New Roman" w:cs="Times New Roman"/>
          <w:sz w:val="24"/>
        </w:rPr>
        <w:t xml:space="preserve"> Z</w:t>
      </w:r>
      <w:r w:rsidRPr="00CC7A3B">
        <w:rPr>
          <w:rFonts w:ascii="Times New Roman" w:eastAsia="Arial" w:hAnsi="Times New Roman" w:cs="Times New Roman"/>
          <w:sz w:val="19"/>
        </w:rPr>
        <w:t>ISSERMAN</w:t>
      </w:r>
      <w:r w:rsidRPr="00CC7A3B">
        <w:rPr>
          <w:rFonts w:ascii="Times New Roman" w:eastAsia="Arial" w:hAnsi="Times New Roman" w:cs="Times New Roman"/>
          <w:sz w:val="24"/>
        </w:rPr>
        <w:t xml:space="preserve">, A. Very deep convolutional networks for large-scale image recognition. </w:t>
      </w:r>
      <w:proofErr w:type="spellStart"/>
      <w:r w:rsidRPr="00CC7A3B">
        <w:rPr>
          <w:rFonts w:ascii="Times New Roman" w:eastAsia="Arial" w:hAnsi="Times New Roman" w:cs="Times New Roman"/>
          <w:sz w:val="24"/>
        </w:rPr>
        <w:t>CoRR</w:t>
      </w:r>
      <w:proofErr w:type="spellEnd"/>
      <w:r w:rsidRPr="00CC7A3B">
        <w:rPr>
          <w:rFonts w:ascii="Times New Roman" w:eastAsia="Arial" w:hAnsi="Times New Roman" w:cs="Times New Roman"/>
          <w:sz w:val="24"/>
        </w:rPr>
        <w:t xml:space="preserve"> abs/1409.1556 (2014).</w:t>
      </w:r>
    </w:p>
    <w:p w:rsidR="007A1021" w:rsidRPr="00CC7A3B" w:rsidRDefault="007A1021" w:rsidP="00CC7A3B">
      <w:pPr>
        <w:spacing w:line="360" w:lineRule="auto"/>
        <w:rPr>
          <w:rFonts w:ascii="Times New Roman" w:eastAsia="Arial" w:hAnsi="Times New Roman" w:cs="Times New Roman"/>
          <w:sz w:val="24"/>
        </w:rPr>
      </w:pPr>
    </w:p>
    <w:p w:rsidR="007A1021" w:rsidRPr="00CC7A3B" w:rsidRDefault="007A1021" w:rsidP="00CC7A3B">
      <w:pPr>
        <w:spacing w:line="360" w:lineRule="auto"/>
        <w:rPr>
          <w:rFonts w:ascii="Times New Roman" w:eastAsia="Arial" w:hAnsi="Times New Roman" w:cs="Times New Roman"/>
          <w:sz w:val="21"/>
        </w:rPr>
      </w:pPr>
    </w:p>
    <w:p w:rsidR="007A1021" w:rsidRPr="00CC7A3B" w:rsidRDefault="007A1021" w:rsidP="00CC7A3B">
      <w:pPr>
        <w:tabs>
          <w:tab w:val="left" w:pos="513"/>
        </w:tabs>
        <w:spacing w:line="360" w:lineRule="auto"/>
        <w:ind w:left="507" w:hanging="507"/>
        <w:jc w:val="both"/>
        <w:rPr>
          <w:rFonts w:ascii="Times New Roman" w:eastAsia="Arial" w:hAnsi="Times New Roman" w:cs="Times New Roman"/>
          <w:sz w:val="24"/>
        </w:rPr>
        <w:sectPr w:rsidR="007A1021" w:rsidRPr="00CC7A3B" w:rsidSect="00DD648E">
          <w:headerReference w:type="default" r:id="rId28"/>
          <w:footerReference w:type="even" r:id="rId29"/>
          <w:footerReference w:type="default" r:id="rId30"/>
          <w:headerReference w:type="first" r:id="rId31"/>
          <w:footerReference w:type="first" r:id="rId32"/>
          <w:pgSz w:w="11900" w:h="16838" w:code="9"/>
          <w:pgMar w:top="1440" w:right="1440" w:bottom="1440" w:left="2160" w:header="0" w:footer="0" w:gutter="0"/>
          <w:cols w:space="0" w:equalWidth="0">
            <w:col w:w="8827"/>
          </w:cols>
          <w:docGrid w:linePitch="360"/>
        </w:sectPr>
      </w:pPr>
      <w:bookmarkStart w:id="22" w:name="page16"/>
      <w:bookmarkEnd w:id="22"/>
    </w:p>
    <w:p w:rsidR="007A1021" w:rsidRPr="00CC7A3B" w:rsidRDefault="007A1021" w:rsidP="00CC7A3B">
      <w:pPr>
        <w:spacing w:line="360" w:lineRule="auto"/>
        <w:rPr>
          <w:rFonts w:ascii="Times New Roman" w:eastAsia="Times New Roman" w:hAnsi="Times New Roman" w:cs="Times New Roman"/>
        </w:rPr>
      </w:pPr>
    </w:p>
    <w:p w:rsidR="007A1021" w:rsidRPr="00CC7A3B" w:rsidRDefault="007A1021" w:rsidP="00CC7A3B">
      <w:pPr>
        <w:spacing w:line="360" w:lineRule="auto"/>
        <w:rPr>
          <w:rFonts w:ascii="Times New Roman" w:eastAsia="Times New Roman" w:hAnsi="Times New Roman" w:cs="Times New Roman"/>
        </w:rPr>
      </w:pPr>
    </w:p>
    <w:p w:rsidR="002D23D7" w:rsidRPr="00833FF7" w:rsidRDefault="002D23D7" w:rsidP="00CC7A3B">
      <w:pPr>
        <w:spacing w:line="360" w:lineRule="auto"/>
        <w:rPr>
          <w:rFonts w:ascii="Times New Roman" w:eastAsia="Arial" w:hAnsi="Times New Roman" w:cs="Times New Roman"/>
          <w:sz w:val="21"/>
        </w:rPr>
      </w:pPr>
    </w:p>
    <w:sectPr w:rsidR="002D23D7" w:rsidRPr="00833FF7" w:rsidSect="00DD648E">
      <w:type w:val="continuous"/>
      <w:pgSz w:w="11900" w:h="16838" w:code="9"/>
      <w:pgMar w:top="1440" w:right="1440" w:bottom="1440" w:left="2160" w:header="0" w:footer="0" w:gutter="0"/>
      <w:cols w:space="0" w:equalWidth="0">
        <w:col w:w="462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76D0" w:rsidRDefault="00CD76D0" w:rsidP="00DD648E">
      <w:r>
        <w:separator/>
      </w:r>
    </w:p>
  </w:endnote>
  <w:endnote w:type="continuationSeparator" w:id="0">
    <w:p w:rsidR="00CD76D0" w:rsidRDefault="00CD76D0" w:rsidP="00DD6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783" w:rsidRDefault="00EE078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783" w:rsidRDefault="00EE078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783" w:rsidRDefault="00EE07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76D0" w:rsidRDefault="00CD76D0" w:rsidP="00DD648E">
      <w:r>
        <w:separator/>
      </w:r>
    </w:p>
  </w:footnote>
  <w:footnote w:type="continuationSeparator" w:id="0">
    <w:p w:rsidR="00CD76D0" w:rsidRDefault="00CD76D0" w:rsidP="00DD64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783" w:rsidRPr="00CC7A3B" w:rsidRDefault="00EE0783" w:rsidP="00CC7A3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783" w:rsidRDefault="00EE078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hybridMultilevel"/>
    <w:tmpl w:val="507ED7AA"/>
    <w:lvl w:ilvl="0" w:tplc="FFFFFFFF">
      <w:start w:val="2"/>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singleLevel"/>
    <w:tmpl w:val="00000003"/>
    <w:name w:val="WW8Num2"/>
    <w:lvl w:ilvl="0">
      <w:start w:val="3"/>
      <w:numFmt w:val="bullet"/>
      <w:lvlText w:val="•"/>
      <w:lvlJc w:val="left"/>
      <w:pPr>
        <w:tabs>
          <w:tab w:val="num" w:pos="0"/>
        </w:tabs>
        <w:ind w:left="720" w:hanging="360"/>
      </w:pPr>
      <w:rPr>
        <w:rFonts w:ascii="Arial" w:hAnsi="Arial" w:cs="Arial"/>
        <w:i/>
      </w:rPr>
    </w:lvl>
  </w:abstractNum>
  <w:abstractNum w:abstractNumId="2">
    <w:nsid w:val="00000004"/>
    <w:multiLevelType w:val="singleLevel"/>
    <w:tmpl w:val="00000004"/>
    <w:name w:val="WW8Num5"/>
    <w:lvl w:ilvl="0">
      <w:start w:val="1"/>
      <w:numFmt w:val="bullet"/>
      <w:lvlText w:val=""/>
      <w:lvlJc w:val="left"/>
      <w:pPr>
        <w:tabs>
          <w:tab w:val="num" w:pos="0"/>
        </w:tabs>
        <w:ind w:left="720" w:hanging="360"/>
      </w:pPr>
      <w:rPr>
        <w:rFonts w:ascii="Symbol" w:hAnsi="Symbol" w:cs="Symbol"/>
        <w:sz w:val="24"/>
        <w:szCs w:val="24"/>
      </w:rPr>
    </w:lvl>
  </w:abstractNum>
  <w:abstractNum w:abstractNumId="3">
    <w:nsid w:val="00000005"/>
    <w:multiLevelType w:val="singleLevel"/>
    <w:tmpl w:val="00000005"/>
    <w:name w:val="WW8Num11"/>
    <w:lvl w:ilvl="0">
      <w:start w:val="1"/>
      <w:numFmt w:val="bullet"/>
      <w:lvlText w:val=""/>
      <w:lvlJc w:val="left"/>
      <w:pPr>
        <w:tabs>
          <w:tab w:val="num" w:pos="0"/>
        </w:tabs>
        <w:ind w:left="720" w:hanging="360"/>
      </w:pPr>
      <w:rPr>
        <w:rFonts w:ascii="Symbol" w:hAnsi="Symbol" w:cs="Symbol"/>
      </w:rPr>
    </w:lvl>
  </w:abstractNum>
  <w:abstractNum w:abstractNumId="4">
    <w:nsid w:val="00000006"/>
    <w:multiLevelType w:val="singleLevel"/>
    <w:tmpl w:val="00000006"/>
    <w:name w:val="WW8Num12"/>
    <w:lvl w:ilvl="0">
      <w:start w:val="1"/>
      <w:numFmt w:val="bullet"/>
      <w:lvlText w:val=""/>
      <w:lvlJc w:val="left"/>
      <w:pPr>
        <w:tabs>
          <w:tab w:val="num" w:pos="0"/>
        </w:tabs>
        <w:ind w:left="720" w:hanging="360"/>
      </w:pPr>
      <w:rPr>
        <w:rFonts w:ascii="Symbol" w:hAnsi="Symbol" w:cs="Symbol"/>
      </w:rPr>
    </w:lvl>
  </w:abstractNum>
  <w:abstractNum w:abstractNumId="5">
    <w:nsid w:val="00000007"/>
    <w:multiLevelType w:val="singleLevel"/>
    <w:tmpl w:val="00000007"/>
    <w:name w:val="WW8Num13"/>
    <w:lvl w:ilvl="0">
      <w:start w:val="1"/>
      <w:numFmt w:val="bullet"/>
      <w:lvlText w:val=""/>
      <w:lvlJc w:val="left"/>
      <w:pPr>
        <w:tabs>
          <w:tab w:val="num" w:pos="0"/>
        </w:tabs>
        <w:ind w:left="720" w:hanging="360"/>
      </w:pPr>
      <w:rPr>
        <w:rFonts w:ascii="Symbol" w:hAnsi="Symbol" w:cs="Symbol"/>
      </w:rPr>
    </w:lvl>
  </w:abstractNum>
  <w:abstractNum w:abstractNumId="6">
    <w:nsid w:val="00000008"/>
    <w:multiLevelType w:val="singleLevel"/>
    <w:tmpl w:val="00000008"/>
    <w:name w:val="WW8Num16"/>
    <w:lvl w:ilvl="0">
      <w:start w:val="1"/>
      <w:numFmt w:val="decimal"/>
      <w:lvlText w:val="%1."/>
      <w:lvlJc w:val="left"/>
      <w:pPr>
        <w:tabs>
          <w:tab w:val="num" w:pos="0"/>
        </w:tabs>
        <w:ind w:left="720" w:hanging="360"/>
      </w:pPr>
    </w:lvl>
  </w:abstractNum>
  <w:abstractNum w:abstractNumId="7">
    <w:nsid w:val="00000009"/>
    <w:multiLevelType w:val="hybridMultilevel"/>
    <w:tmpl w:val="12200854"/>
    <w:lvl w:ilvl="0" w:tplc="FFFFFFFF">
      <w:start w:val="1"/>
      <w:numFmt w:val="decimal"/>
      <w:lvlText w:val="[%1]"/>
      <w:lvlJc w:val="left"/>
    </w:lvl>
    <w:lvl w:ilvl="1" w:tplc="FFFFFFFF">
      <w:start w:val="1"/>
      <w:numFmt w:val="bullet"/>
      <w:pStyle w:val="Heading2"/>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A"/>
    <w:multiLevelType w:val="hybridMultilevel"/>
    <w:tmpl w:val="4DB127F8"/>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B"/>
    <w:multiLevelType w:val="singleLevel"/>
    <w:tmpl w:val="0000000B"/>
    <w:name w:val="WW8Num18"/>
    <w:lvl w:ilvl="0">
      <w:start w:val="1"/>
      <w:numFmt w:val="bullet"/>
      <w:lvlText w:val=""/>
      <w:lvlJc w:val="left"/>
      <w:pPr>
        <w:tabs>
          <w:tab w:val="num" w:pos="360"/>
        </w:tabs>
        <w:ind w:left="360" w:hanging="360"/>
      </w:pPr>
      <w:rPr>
        <w:rFonts w:ascii="Wingdings 3" w:hAnsi="Wingdings 3" w:cs="Wingdings 3"/>
      </w:rPr>
    </w:lvl>
  </w:abstractNum>
  <w:abstractNum w:abstractNumId="10">
    <w:nsid w:val="0000000C"/>
    <w:multiLevelType w:val="singleLevel"/>
    <w:tmpl w:val="0000000C"/>
    <w:name w:val="WW8Num20"/>
    <w:lvl w:ilvl="0">
      <w:start w:val="1"/>
      <w:numFmt w:val="bullet"/>
      <w:lvlText w:val=""/>
      <w:lvlJc w:val="left"/>
      <w:pPr>
        <w:tabs>
          <w:tab w:val="num" w:pos="720"/>
        </w:tabs>
        <w:ind w:left="720" w:hanging="360"/>
      </w:pPr>
      <w:rPr>
        <w:rFonts w:ascii="Wingdings 3" w:hAnsi="Wingdings 3" w:cs="Wingdings 3"/>
      </w:rPr>
    </w:lvl>
  </w:abstractNum>
  <w:abstractNum w:abstractNumId="11">
    <w:nsid w:val="0000000D"/>
    <w:multiLevelType w:val="multilevel"/>
    <w:tmpl w:val="0000000D"/>
    <w:name w:val="WW8Num22"/>
    <w:lvl w:ilvl="0">
      <w:start w:val="3"/>
      <w:numFmt w:val="bullet"/>
      <w:lvlText w:val="•"/>
      <w:lvlJc w:val="left"/>
      <w:pPr>
        <w:tabs>
          <w:tab w:val="num" w:pos="360"/>
        </w:tabs>
        <w:ind w:left="360" w:hanging="360"/>
      </w:pPr>
      <w:rPr>
        <w:rFonts w:ascii="Arial" w:hAnsi="Arial" w:cs="Arial"/>
        <w:i/>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2">
    <w:nsid w:val="0000000E"/>
    <w:multiLevelType w:val="singleLevel"/>
    <w:tmpl w:val="0000000E"/>
    <w:name w:val="WW8Num25"/>
    <w:lvl w:ilvl="0">
      <w:start w:val="1"/>
      <w:numFmt w:val="bullet"/>
      <w:lvlText w:val=""/>
      <w:lvlJc w:val="left"/>
      <w:pPr>
        <w:tabs>
          <w:tab w:val="num" w:pos="0"/>
        </w:tabs>
        <w:ind w:left="1440" w:hanging="360"/>
      </w:pPr>
      <w:rPr>
        <w:rFonts w:ascii="Wingdings" w:hAnsi="Wingdings" w:cs="Wingdings"/>
      </w:rPr>
    </w:lvl>
  </w:abstractNum>
  <w:abstractNum w:abstractNumId="13">
    <w:nsid w:val="0000000F"/>
    <w:multiLevelType w:val="singleLevel"/>
    <w:tmpl w:val="0000000F"/>
    <w:name w:val="WW8Num26"/>
    <w:lvl w:ilvl="0">
      <w:start w:val="1"/>
      <w:numFmt w:val="bullet"/>
      <w:lvlText w:val=""/>
      <w:lvlJc w:val="left"/>
      <w:pPr>
        <w:tabs>
          <w:tab w:val="num" w:pos="720"/>
        </w:tabs>
        <w:ind w:left="720" w:hanging="360"/>
      </w:pPr>
      <w:rPr>
        <w:rFonts w:ascii="Wingdings 3" w:hAnsi="Wingdings 3" w:cs="Wingdings 3"/>
      </w:rPr>
    </w:lvl>
  </w:abstractNum>
  <w:abstractNum w:abstractNumId="14">
    <w:nsid w:val="00000010"/>
    <w:multiLevelType w:val="multilevel"/>
    <w:tmpl w:val="00000010"/>
    <w:lvl w:ilvl="0">
      <w:start w:val="1"/>
      <w:numFmt w:val="bullet"/>
      <w:lvlText w:val=""/>
      <w:lvlJc w:val="left"/>
      <w:pPr>
        <w:tabs>
          <w:tab w:val="num" w:pos="525"/>
        </w:tabs>
        <w:ind w:left="525"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DE25BB4"/>
    <w:multiLevelType w:val="hybridMultilevel"/>
    <w:tmpl w:val="A5842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8D2521"/>
    <w:multiLevelType w:val="multilevel"/>
    <w:tmpl w:val="491A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9DD605F"/>
    <w:multiLevelType w:val="multilevel"/>
    <w:tmpl w:val="A9989C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EAC53B4"/>
    <w:multiLevelType w:val="multilevel"/>
    <w:tmpl w:val="EE222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16605B"/>
    <w:multiLevelType w:val="hybridMultilevel"/>
    <w:tmpl w:val="B164B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824EE2"/>
    <w:multiLevelType w:val="hybridMultilevel"/>
    <w:tmpl w:val="DB32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F1BE0"/>
    <w:multiLevelType w:val="hybridMultilevel"/>
    <w:tmpl w:val="70E6A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A8D254B"/>
    <w:multiLevelType w:val="hybridMultilevel"/>
    <w:tmpl w:val="D090A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4D74CC"/>
    <w:multiLevelType w:val="hybridMultilevel"/>
    <w:tmpl w:val="EBA6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B50C92"/>
    <w:multiLevelType w:val="multilevel"/>
    <w:tmpl w:val="CAC810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7CD7115"/>
    <w:multiLevelType w:val="hybridMultilevel"/>
    <w:tmpl w:val="C4C6876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3723651"/>
    <w:multiLevelType w:val="hybridMultilevel"/>
    <w:tmpl w:val="F322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8C790F"/>
    <w:multiLevelType w:val="hybridMultilevel"/>
    <w:tmpl w:val="188AE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0161E0"/>
    <w:multiLevelType w:val="multilevel"/>
    <w:tmpl w:val="17989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DDE0CD1"/>
    <w:multiLevelType w:val="hybridMultilevel"/>
    <w:tmpl w:val="E592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331A36"/>
    <w:multiLevelType w:val="multilevel"/>
    <w:tmpl w:val="5A68D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8"/>
  </w:num>
  <w:num w:numId="4">
    <w:abstractNumId w:val="9"/>
  </w:num>
  <w:num w:numId="5">
    <w:abstractNumId w:val="20"/>
  </w:num>
  <w:num w:numId="6">
    <w:abstractNumId w:val="22"/>
  </w:num>
  <w:num w:numId="7">
    <w:abstractNumId w:val="1"/>
  </w:num>
  <w:num w:numId="8">
    <w:abstractNumId w:val="2"/>
  </w:num>
  <w:num w:numId="9">
    <w:abstractNumId w:val="3"/>
  </w:num>
  <w:num w:numId="10">
    <w:abstractNumId w:val="4"/>
  </w:num>
  <w:num w:numId="11">
    <w:abstractNumId w:val="5"/>
  </w:num>
  <w:num w:numId="12">
    <w:abstractNumId w:val="6"/>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26"/>
  </w:num>
  <w:num w:numId="20">
    <w:abstractNumId w:val="25"/>
  </w:num>
  <w:num w:numId="21">
    <w:abstractNumId w:val="25"/>
    <w:lvlOverride w:ilvl="1">
      <w:lvl w:ilvl="1">
        <w:numFmt w:val="lowerLetter"/>
        <w:lvlText w:val="%2."/>
        <w:lvlJc w:val="left"/>
      </w:lvl>
    </w:lvlOverride>
  </w:num>
  <w:num w:numId="22">
    <w:abstractNumId w:val="31"/>
  </w:num>
  <w:num w:numId="23">
    <w:abstractNumId w:val="18"/>
    <w:lvlOverride w:ilvl="2">
      <w:lvl w:ilvl="2">
        <w:numFmt w:val="lowerRoman"/>
        <w:lvlText w:val="%3."/>
        <w:lvlJc w:val="right"/>
      </w:lvl>
    </w:lvlOverride>
  </w:num>
  <w:num w:numId="24">
    <w:abstractNumId w:val="29"/>
  </w:num>
  <w:num w:numId="25">
    <w:abstractNumId w:val="17"/>
  </w:num>
  <w:num w:numId="26">
    <w:abstractNumId w:val="19"/>
  </w:num>
  <w:num w:numId="27">
    <w:abstractNumId w:val="28"/>
  </w:num>
  <w:num w:numId="28">
    <w:abstractNumId w:val="30"/>
  </w:num>
  <w:num w:numId="29">
    <w:abstractNumId w:val="23"/>
  </w:num>
  <w:num w:numId="30">
    <w:abstractNumId w:val="24"/>
  </w:num>
  <w:num w:numId="31">
    <w:abstractNumId w:val="16"/>
  </w:num>
  <w:num w:numId="32">
    <w:abstractNumId w:val="27"/>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021"/>
    <w:rsid w:val="0004640A"/>
    <w:rsid w:val="00203ADB"/>
    <w:rsid w:val="002D23D7"/>
    <w:rsid w:val="00367695"/>
    <w:rsid w:val="003F2F58"/>
    <w:rsid w:val="00555C88"/>
    <w:rsid w:val="005D26FF"/>
    <w:rsid w:val="006719A3"/>
    <w:rsid w:val="006C3FF8"/>
    <w:rsid w:val="0070348B"/>
    <w:rsid w:val="0074162F"/>
    <w:rsid w:val="00771766"/>
    <w:rsid w:val="007A1021"/>
    <w:rsid w:val="007E7DC3"/>
    <w:rsid w:val="00833FF7"/>
    <w:rsid w:val="00860DD5"/>
    <w:rsid w:val="008C252E"/>
    <w:rsid w:val="00952058"/>
    <w:rsid w:val="00AC1E3B"/>
    <w:rsid w:val="00C02419"/>
    <w:rsid w:val="00CC7A3B"/>
    <w:rsid w:val="00CD76D0"/>
    <w:rsid w:val="00DA18E4"/>
    <w:rsid w:val="00DB2EE0"/>
    <w:rsid w:val="00DD648E"/>
    <w:rsid w:val="00DE34AE"/>
    <w:rsid w:val="00EE0783"/>
    <w:rsid w:val="00F123A3"/>
    <w:rsid w:val="00F148AF"/>
    <w:rsid w:val="00F342DF"/>
    <w:rsid w:val="00FE2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03300E-0E7D-48E2-B488-CBF1359B4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021"/>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EE078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952058"/>
    <w:pPr>
      <w:keepNext/>
      <w:keepLines/>
      <w:numPr>
        <w:ilvl w:val="1"/>
        <w:numId w:val="2"/>
      </w:numPr>
      <w:suppressAutoHyphens/>
      <w:spacing w:before="280" w:after="280" w:line="240" w:lineRule="atLeast"/>
      <w:outlineLvl w:val="1"/>
    </w:pPr>
    <w:rPr>
      <w:rFonts w:ascii="Times" w:eastAsia="Times New Roman" w:hAnsi="Times" w:cs="Times"/>
      <w:b/>
      <w:sz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52058"/>
    <w:rPr>
      <w:rFonts w:ascii="Times" w:eastAsia="Times New Roman" w:hAnsi="Times" w:cs="Times"/>
      <w:b/>
      <w:sz w:val="28"/>
      <w:szCs w:val="20"/>
      <w:lang w:eastAsia="zh-CN"/>
    </w:rPr>
  </w:style>
  <w:style w:type="paragraph" w:styleId="ListParagraph">
    <w:name w:val="List Paragraph"/>
    <w:basedOn w:val="Normal"/>
    <w:qFormat/>
    <w:rsid w:val="0070348B"/>
    <w:pPr>
      <w:ind w:left="720"/>
      <w:contextualSpacing/>
    </w:pPr>
    <w:rPr>
      <w:rFonts w:ascii="Times New Roman" w:eastAsia="Times New Roman" w:hAnsi="Times New Roman" w:cs="Times New Roman"/>
      <w:sz w:val="24"/>
      <w:szCs w:val="24"/>
    </w:rPr>
  </w:style>
  <w:style w:type="paragraph" w:styleId="Header">
    <w:name w:val="header"/>
    <w:basedOn w:val="Normal"/>
    <w:link w:val="HeaderChar"/>
    <w:unhideWhenUsed/>
    <w:rsid w:val="00DD648E"/>
    <w:pPr>
      <w:tabs>
        <w:tab w:val="center" w:pos="4513"/>
        <w:tab w:val="right" w:pos="9026"/>
      </w:tabs>
    </w:pPr>
  </w:style>
  <w:style w:type="character" w:customStyle="1" w:styleId="HeaderChar">
    <w:name w:val="Header Char"/>
    <w:basedOn w:val="DefaultParagraphFont"/>
    <w:link w:val="Header"/>
    <w:rsid w:val="00DD648E"/>
    <w:rPr>
      <w:rFonts w:ascii="Calibri" w:eastAsia="Calibri" w:hAnsi="Calibri" w:cs="Arial"/>
      <w:sz w:val="20"/>
      <w:szCs w:val="20"/>
    </w:rPr>
  </w:style>
  <w:style w:type="paragraph" w:styleId="Footer">
    <w:name w:val="footer"/>
    <w:basedOn w:val="Normal"/>
    <w:link w:val="FooterChar"/>
    <w:unhideWhenUsed/>
    <w:rsid w:val="00DD648E"/>
    <w:pPr>
      <w:tabs>
        <w:tab w:val="center" w:pos="4513"/>
        <w:tab w:val="right" w:pos="9026"/>
      </w:tabs>
    </w:pPr>
  </w:style>
  <w:style w:type="character" w:customStyle="1" w:styleId="FooterChar">
    <w:name w:val="Footer Char"/>
    <w:basedOn w:val="DefaultParagraphFont"/>
    <w:link w:val="Footer"/>
    <w:rsid w:val="00DD648E"/>
    <w:rPr>
      <w:rFonts w:ascii="Calibri" w:eastAsia="Calibri" w:hAnsi="Calibri" w:cs="Arial"/>
      <w:sz w:val="20"/>
      <w:szCs w:val="20"/>
    </w:rPr>
  </w:style>
  <w:style w:type="paragraph" w:customStyle="1" w:styleId="Heading">
    <w:name w:val="Heading"/>
    <w:basedOn w:val="Normal"/>
    <w:next w:val="BodyText"/>
    <w:rsid w:val="00EE0783"/>
    <w:pPr>
      <w:suppressAutoHyphens/>
      <w:spacing w:before="240" w:after="720"/>
      <w:jc w:val="right"/>
    </w:pPr>
    <w:rPr>
      <w:rFonts w:ascii="Arial" w:eastAsia="Times New Roman" w:hAnsi="Arial"/>
      <w:b/>
      <w:kern w:val="1"/>
      <w:sz w:val="64"/>
      <w:lang w:eastAsia="zh-CN"/>
    </w:rPr>
  </w:style>
  <w:style w:type="paragraph" w:styleId="BodyText">
    <w:name w:val="Body Text"/>
    <w:basedOn w:val="Normal"/>
    <w:link w:val="BodyTextChar"/>
    <w:uiPriority w:val="99"/>
    <w:semiHidden/>
    <w:unhideWhenUsed/>
    <w:rsid w:val="00EE0783"/>
    <w:pPr>
      <w:spacing w:after="120"/>
    </w:pPr>
  </w:style>
  <w:style w:type="character" w:customStyle="1" w:styleId="BodyTextChar">
    <w:name w:val="Body Text Char"/>
    <w:basedOn w:val="DefaultParagraphFont"/>
    <w:link w:val="BodyText"/>
    <w:uiPriority w:val="99"/>
    <w:semiHidden/>
    <w:rsid w:val="00EE0783"/>
    <w:rPr>
      <w:rFonts w:ascii="Calibri" w:eastAsia="Calibri" w:hAnsi="Calibri" w:cs="Arial"/>
      <w:sz w:val="20"/>
      <w:szCs w:val="20"/>
    </w:rPr>
  </w:style>
  <w:style w:type="character" w:customStyle="1" w:styleId="Heading1Char">
    <w:name w:val="Heading 1 Char"/>
    <w:basedOn w:val="DefaultParagraphFont"/>
    <w:link w:val="Heading1"/>
    <w:uiPriority w:val="9"/>
    <w:rsid w:val="00EE0783"/>
    <w:rPr>
      <w:rFonts w:asciiTheme="majorHAnsi" w:eastAsiaTheme="majorEastAsia" w:hAnsiTheme="majorHAnsi" w:cstheme="majorBidi"/>
      <w:color w:val="2E74B5" w:themeColor="accent1" w:themeShade="BF"/>
      <w:sz w:val="32"/>
      <w:szCs w:val="32"/>
    </w:rPr>
  </w:style>
  <w:style w:type="character" w:styleId="Hyperlink">
    <w:name w:val="Hyperlink"/>
    <w:rsid w:val="00EE0783"/>
    <w:rPr>
      <w:color w:val="0000FF"/>
      <w:u w:val="single"/>
    </w:rPr>
  </w:style>
  <w:style w:type="character" w:customStyle="1" w:styleId="apple-converted-space">
    <w:name w:val="apple-converted-space"/>
    <w:rsid w:val="00EE0783"/>
  </w:style>
  <w:style w:type="character" w:customStyle="1" w:styleId="IndexLink">
    <w:name w:val="Index Link"/>
    <w:rsid w:val="00EE0783"/>
  </w:style>
  <w:style w:type="paragraph" w:styleId="TOC1">
    <w:name w:val="toc 1"/>
    <w:basedOn w:val="Normal"/>
    <w:next w:val="Normal"/>
    <w:rsid w:val="00EE0783"/>
    <w:pPr>
      <w:tabs>
        <w:tab w:val="left" w:pos="360"/>
        <w:tab w:val="right" w:leader="dot" w:pos="9360"/>
      </w:tabs>
      <w:suppressAutoHyphens/>
      <w:spacing w:before="60" w:line="220" w:lineRule="exact"/>
      <w:ind w:left="360" w:hanging="360"/>
      <w:jc w:val="both"/>
    </w:pPr>
    <w:rPr>
      <w:rFonts w:ascii="Times" w:eastAsia="Times New Roman" w:hAnsi="Times" w:cs="Times"/>
      <w:b/>
      <w:sz w:val="24"/>
      <w:lang w:val="en-IN" w:eastAsia="en-IN"/>
    </w:rPr>
  </w:style>
  <w:style w:type="paragraph" w:styleId="TOC2">
    <w:name w:val="toc 2"/>
    <w:basedOn w:val="Normal"/>
    <w:next w:val="Normal"/>
    <w:rsid w:val="00EE0783"/>
    <w:pPr>
      <w:tabs>
        <w:tab w:val="right" w:leader="dot" w:pos="9360"/>
      </w:tabs>
      <w:suppressAutoHyphens/>
      <w:spacing w:line="220" w:lineRule="exact"/>
      <w:ind w:left="270"/>
      <w:jc w:val="both"/>
    </w:pPr>
    <w:rPr>
      <w:rFonts w:ascii="Times" w:eastAsia="Times New Roman" w:hAnsi="Times" w:cs="Times"/>
      <w:sz w:val="22"/>
      <w:lang w:eastAsia="zh-CN"/>
    </w:rPr>
  </w:style>
  <w:style w:type="paragraph" w:customStyle="1" w:styleId="level4">
    <w:name w:val="level 4"/>
    <w:basedOn w:val="Normal"/>
    <w:rsid w:val="00EE0783"/>
    <w:pPr>
      <w:suppressAutoHyphens/>
      <w:spacing w:before="120" w:after="120" w:line="240" w:lineRule="exact"/>
      <w:ind w:left="634"/>
    </w:pPr>
    <w:rPr>
      <w:rFonts w:ascii="Times" w:eastAsia="Times New Roman" w:hAnsi="Times" w:cs="Times"/>
      <w:sz w:val="24"/>
      <w:lang w:eastAsia="zh-CN"/>
    </w:rPr>
  </w:style>
  <w:style w:type="paragraph" w:customStyle="1" w:styleId="TOCEntry">
    <w:name w:val="TOCEntry"/>
    <w:basedOn w:val="Normal"/>
    <w:rsid w:val="00EE0783"/>
    <w:pPr>
      <w:keepNext/>
      <w:keepLines/>
      <w:suppressAutoHyphens/>
      <w:spacing w:before="120" w:after="240" w:line="240" w:lineRule="atLeast"/>
    </w:pPr>
    <w:rPr>
      <w:rFonts w:ascii="Times" w:eastAsia="Times New Roman" w:hAnsi="Times" w:cs="Times"/>
      <w:b/>
      <w:sz w:val="36"/>
      <w:lang w:eastAsia="zh-CN"/>
    </w:rPr>
  </w:style>
  <w:style w:type="paragraph" w:customStyle="1" w:styleId="template">
    <w:name w:val="template"/>
    <w:basedOn w:val="Normal"/>
    <w:rsid w:val="00EE0783"/>
    <w:pPr>
      <w:suppressAutoHyphens/>
      <w:spacing w:line="240" w:lineRule="exact"/>
    </w:pPr>
    <w:rPr>
      <w:rFonts w:ascii="Arial" w:eastAsia="Times New Roman" w:hAnsi="Arial"/>
      <w:i/>
      <w:sz w:val="22"/>
      <w:lang w:eastAsia="zh-CN"/>
    </w:rPr>
  </w:style>
  <w:style w:type="paragraph" w:customStyle="1" w:styleId="requirement">
    <w:name w:val="requirement"/>
    <w:basedOn w:val="level4"/>
    <w:rsid w:val="00EE0783"/>
    <w:pPr>
      <w:spacing w:before="0" w:after="0"/>
      <w:ind w:left="2348" w:hanging="994"/>
    </w:pPr>
    <w:rPr>
      <w:rFonts w:ascii="Times New Roman" w:hAnsi="Times New Roman" w:cs="Times New Roman"/>
    </w:rPr>
  </w:style>
  <w:style w:type="paragraph" w:customStyle="1" w:styleId="ByLine">
    <w:name w:val="ByLine"/>
    <w:basedOn w:val="Heading"/>
    <w:rsid w:val="00EE0783"/>
    <w:rPr>
      <w:sz w:val="28"/>
    </w:rPr>
  </w:style>
  <w:style w:type="paragraph" w:customStyle="1" w:styleId="line">
    <w:name w:val="line"/>
    <w:basedOn w:val="Heading"/>
    <w:rsid w:val="00EE0783"/>
    <w:pPr>
      <w:pBdr>
        <w:top w:val="single" w:sz="36" w:space="1" w:color="000000"/>
      </w:pBdr>
      <w:spacing w:after="0"/>
    </w:pPr>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s://developer.android.com/" TargetMode="External"/><Relationship Id="rId26" Type="http://schemas.openxmlformats.org/officeDocument/2006/relationships/hyperlink" Target="http://karpathy.github.io/2015/05/21/rnn-effectiveness/" TargetMode="External"/><Relationship Id="rId3" Type="http://schemas.openxmlformats.org/officeDocument/2006/relationships/settings" Target="settings.xml"/><Relationship Id="rId21" Type="http://schemas.openxmlformats.org/officeDocument/2006/relationships/hyperlink" Target="http://cs.stanford.edu/people/karpathy/deepimagesent/flickr8k.zip"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mscoco.org/dataset/"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hyperlink" Target="http://mscoco.org/dataset/"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yperlink" Target="http://cs.stanford.edu/people/karpathy/deepimagesent/flickr8k.zip" TargetMode="External"/><Relationship Id="rId27" Type="http://schemas.openxmlformats.org/officeDocument/2006/relationships/hyperlink" Target="http://karpathy.github.io/2015/05/21/rnn-effectiveness/" TargetMode="External"/><Relationship Id="rId30" Type="http://schemas.openxmlformats.org/officeDocument/2006/relationships/footer" Target="footer2.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552</TotalTime>
  <Pages>1</Pages>
  <Words>3230</Words>
  <Characters>18412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gupta</dc:creator>
  <cp:keywords/>
  <dc:description/>
  <cp:lastModifiedBy>akash gupta</cp:lastModifiedBy>
  <cp:revision>4</cp:revision>
  <dcterms:created xsi:type="dcterms:W3CDTF">2017-05-24T17:18:00Z</dcterms:created>
  <dcterms:modified xsi:type="dcterms:W3CDTF">2017-05-25T02:31:00Z</dcterms:modified>
</cp:coreProperties>
</file>